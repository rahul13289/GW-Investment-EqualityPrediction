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3AFEF" w14:textId="77777777" w:rsidR="00873135" w:rsidRDefault="00613BCC">
      <w:pPr>
        <w:pStyle w:val="Heading2"/>
        <w:numPr>
          <w:ilvl w:val="0"/>
          <w:numId w:val="5"/>
        </w:numPr>
        <w:tabs>
          <w:tab w:val="left" w:pos="3734"/>
        </w:tabs>
        <w:ind w:hanging="361"/>
        <w:jc w:val="left"/>
      </w:pPr>
      <w:r>
        <w:rPr>
          <w:spacing w:val="-2"/>
        </w:rPr>
        <w:t>INTRODUCTION</w:t>
      </w:r>
    </w:p>
    <w:p w14:paraId="0DB12D68" w14:textId="77777777" w:rsidR="00873135" w:rsidRDefault="00873135">
      <w:pPr>
        <w:pStyle w:val="BodyText"/>
        <w:spacing w:before="2"/>
        <w:rPr>
          <w:rFonts w:ascii="Times New Roman"/>
          <w:b/>
          <w:sz w:val="37"/>
        </w:rPr>
      </w:pPr>
    </w:p>
    <w:p w14:paraId="6127B07E" w14:textId="77777777" w:rsidR="00873135" w:rsidRPr="00AC6249" w:rsidRDefault="00613BCC">
      <w:pPr>
        <w:pStyle w:val="Heading3"/>
        <w:numPr>
          <w:ilvl w:val="1"/>
          <w:numId w:val="5"/>
        </w:numPr>
        <w:tabs>
          <w:tab w:val="left" w:pos="921"/>
        </w:tabs>
        <w:ind w:hanging="421"/>
      </w:pPr>
      <w:r>
        <w:t>PROJECT</w:t>
      </w:r>
      <w:r>
        <w:rPr>
          <w:spacing w:val="-11"/>
        </w:rPr>
        <w:t xml:space="preserve"> </w:t>
      </w:r>
      <w:r>
        <w:rPr>
          <w:spacing w:val="-2"/>
        </w:rPr>
        <w:t>OVERVIEW</w:t>
      </w:r>
    </w:p>
    <w:p w14:paraId="7F7DF72C" w14:textId="77777777" w:rsidR="00AC6249" w:rsidRDefault="00AC6249" w:rsidP="00AC6249">
      <w:pPr>
        <w:pStyle w:val="Heading3"/>
        <w:tabs>
          <w:tab w:val="left" w:pos="921"/>
        </w:tabs>
        <w:ind w:left="499"/>
        <w:rPr>
          <w:spacing w:val="-2"/>
        </w:rPr>
      </w:pPr>
    </w:p>
    <w:p w14:paraId="14C4F14A" w14:textId="0C2E79A5" w:rsidR="00DA5CDF" w:rsidRPr="008110B2" w:rsidRDefault="00770832" w:rsidP="00BD4B86">
      <w:pPr>
        <w:pStyle w:val="BodyText"/>
        <w:spacing w:before="180"/>
        <w:ind w:left="454" w:right="737"/>
        <w:jc w:val="both"/>
        <w:rPr>
          <w:rFonts w:ascii="Times New Roman" w:hAnsi="Times New Roman" w:cs="Times New Roman"/>
          <w:color w:val="2B2A29"/>
          <w:sz w:val="28"/>
          <w:szCs w:val="28"/>
        </w:rPr>
      </w:pPr>
      <w:r w:rsidRPr="00687427">
        <w:rPr>
          <w:rFonts w:ascii="Times New Roman" w:hAnsi="Times New Roman" w:cs="Times New Roman"/>
          <w:color w:val="2B2A29"/>
          <w:sz w:val="28"/>
          <w:szCs w:val="28"/>
        </w:rPr>
        <w:t>The</w:t>
      </w:r>
      <w:r w:rsidRPr="00687427">
        <w:rPr>
          <w:rFonts w:ascii="Times New Roman" w:hAnsi="Times New Roman" w:cs="Times New Roman"/>
          <w:color w:val="2B2A29"/>
          <w:spacing w:val="1"/>
          <w:sz w:val="28"/>
          <w:szCs w:val="28"/>
        </w:rPr>
        <w:t xml:space="preserve"> </w:t>
      </w:r>
      <w:r w:rsidRPr="00687427">
        <w:rPr>
          <w:rFonts w:ascii="Times New Roman" w:hAnsi="Times New Roman" w:cs="Times New Roman"/>
          <w:color w:val="2B2A29"/>
          <w:sz w:val="28"/>
          <w:szCs w:val="28"/>
        </w:rPr>
        <w:t>incidence</w:t>
      </w:r>
      <w:r w:rsidRPr="00687427">
        <w:rPr>
          <w:rFonts w:ascii="Times New Roman" w:hAnsi="Times New Roman" w:cs="Times New Roman"/>
          <w:color w:val="2B2A29"/>
          <w:spacing w:val="1"/>
          <w:sz w:val="28"/>
          <w:szCs w:val="28"/>
        </w:rPr>
        <w:t xml:space="preserve"> </w:t>
      </w:r>
      <w:r w:rsidRPr="00687427">
        <w:rPr>
          <w:rFonts w:ascii="Times New Roman" w:hAnsi="Times New Roman" w:cs="Times New Roman"/>
          <w:color w:val="2B2A29"/>
          <w:sz w:val="28"/>
          <w:szCs w:val="28"/>
        </w:rPr>
        <w:t>of</w:t>
      </w:r>
      <w:r w:rsidRPr="00687427">
        <w:rPr>
          <w:rFonts w:ascii="Times New Roman" w:hAnsi="Times New Roman" w:cs="Times New Roman"/>
          <w:color w:val="2B2A29"/>
          <w:spacing w:val="1"/>
          <w:sz w:val="28"/>
          <w:szCs w:val="28"/>
        </w:rPr>
        <w:t xml:space="preserve"> </w:t>
      </w:r>
      <w:r w:rsidRPr="00687427">
        <w:rPr>
          <w:rFonts w:ascii="Times New Roman" w:hAnsi="Times New Roman" w:cs="Times New Roman"/>
          <w:color w:val="2B2A29"/>
          <w:sz w:val="28"/>
          <w:szCs w:val="28"/>
        </w:rPr>
        <w:t>overweight</w:t>
      </w:r>
      <w:r w:rsidRPr="00687427">
        <w:rPr>
          <w:rFonts w:ascii="Times New Roman" w:hAnsi="Times New Roman" w:cs="Times New Roman"/>
          <w:color w:val="2B2A29"/>
          <w:spacing w:val="1"/>
          <w:sz w:val="28"/>
          <w:szCs w:val="28"/>
        </w:rPr>
        <w:t xml:space="preserve"> </w:t>
      </w:r>
      <w:r w:rsidRPr="00687427">
        <w:rPr>
          <w:rFonts w:ascii="Times New Roman" w:hAnsi="Times New Roman" w:cs="Times New Roman"/>
          <w:color w:val="2B2A29"/>
          <w:sz w:val="28"/>
          <w:szCs w:val="28"/>
        </w:rPr>
        <w:t>and</w:t>
      </w:r>
      <w:r w:rsidRPr="00687427">
        <w:rPr>
          <w:rFonts w:ascii="Times New Roman" w:hAnsi="Times New Roman" w:cs="Times New Roman"/>
          <w:color w:val="2B2A29"/>
          <w:spacing w:val="1"/>
          <w:sz w:val="28"/>
          <w:szCs w:val="28"/>
        </w:rPr>
        <w:t xml:space="preserve"> </w:t>
      </w:r>
      <w:r w:rsidRPr="00687427">
        <w:rPr>
          <w:rFonts w:ascii="Times New Roman" w:hAnsi="Times New Roman" w:cs="Times New Roman"/>
          <w:color w:val="2B2A29"/>
          <w:sz w:val="28"/>
          <w:szCs w:val="28"/>
        </w:rPr>
        <w:t>obesity</w:t>
      </w:r>
      <w:r w:rsidRPr="00687427">
        <w:rPr>
          <w:rFonts w:ascii="Times New Roman" w:hAnsi="Times New Roman" w:cs="Times New Roman"/>
          <w:color w:val="2B2A29"/>
          <w:spacing w:val="1"/>
          <w:sz w:val="28"/>
          <w:szCs w:val="28"/>
        </w:rPr>
        <w:t xml:space="preserve"> </w:t>
      </w:r>
      <w:r w:rsidRPr="00687427">
        <w:rPr>
          <w:rFonts w:ascii="Times New Roman" w:hAnsi="Times New Roman" w:cs="Times New Roman"/>
          <w:color w:val="2B2A29"/>
          <w:sz w:val="28"/>
          <w:szCs w:val="28"/>
        </w:rPr>
        <w:t>has</w:t>
      </w:r>
      <w:r w:rsidRPr="00687427">
        <w:rPr>
          <w:rFonts w:ascii="Times New Roman" w:hAnsi="Times New Roman" w:cs="Times New Roman"/>
          <w:color w:val="2B2A29"/>
          <w:spacing w:val="1"/>
          <w:sz w:val="28"/>
          <w:szCs w:val="28"/>
        </w:rPr>
        <w:t xml:space="preserve"> </w:t>
      </w:r>
      <w:r w:rsidRPr="00687427">
        <w:rPr>
          <w:rFonts w:ascii="Times New Roman" w:hAnsi="Times New Roman" w:cs="Times New Roman"/>
          <w:color w:val="2B2A29"/>
          <w:sz w:val="28"/>
          <w:szCs w:val="28"/>
        </w:rPr>
        <w:t>increased</w:t>
      </w:r>
      <w:r w:rsidRPr="00687427">
        <w:rPr>
          <w:rFonts w:ascii="Times New Roman" w:hAnsi="Times New Roman" w:cs="Times New Roman"/>
          <w:color w:val="2B2A29"/>
          <w:spacing w:val="1"/>
          <w:sz w:val="28"/>
          <w:szCs w:val="28"/>
        </w:rPr>
        <w:t xml:space="preserve"> </w:t>
      </w:r>
      <w:r w:rsidRPr="00687427">
        <w:rPr>
          <w:rFonts w:ascii="Times New Roman" w:hAnsi="Times New Roman" w:cs="Times New Roman"/>
          <w:color w:val="2B2A29"/>
          <w:sz w:val="28"/>
          <w:szCs w:val="28"/>
        </w:rPr>
        <w:t>signiﬁcantly in most countries in recent decades. Excess</w:t>
      </w:r>
      <w:r w:rsidRPr="00687427">
        <w:rPr>
          <w:rFonts w:ascii="Times New Roman" w:hAnsi="Times New Roman" w:cs="Times New Roman"/>
          <w:color w:val="2B2A29"/>
          <w:spacing w:val="1"/>
          <w:sz w:val="28"/>
          <w:szCs w:val="28"/>
        </w:rPr>
        <w:t xml:space="preserve"> </w:t>
      </w:r>
      <w:r w:rsidRPr="00687427">
        <w:rPr>
          <w:rFonts w:ascii="Times New Roman" w:hAnsi="Times New Roman" w:cs="Times New Roman"/>
          <w:color w:val="2B2A29"/>
          <w:sz w:val="28"/>
          <w:szCs w:val="28"/>
        </w:rPr>
        <w:t>weight is associated with an increased incidence of many</w:t>
      </w:r>
      <w:r w:rsidRPr="00687427">
        <w:rPr>
          <w:rFonts w:ascii="Times New Roman" w:hAnsi="Times New Roman" w:cs="Times New Roman"/>
          <w:color w:val="2B2A29"/>
          <w:spacing w:val="1"/>
          <w:sz w:val="28"/>
          <w:szCs w:val="28"/>
        </w:rPr>
        <w:t xml:space="preserve"> </w:t>
      </w:r>
      <w:r w:rsidRPr="00687427">
        <w:rPr>
          <w:rFonts w:ascii="Times New Roman" w:hAnsi="Times New Roman" w:cs="Times New Roman"/>
          <w:color w:val="2B2A29"/>
          <w:sz w:val="28"/>
          <w:szCs w:val="28"/>
        </w:rPr>
        <w:t>chronic</w:t>
      </w:r>
      <w:r w:rsidRPr="00687427">
        <w:rPr>
          <w:rFonts w:ascii="Times New Roman" w:hAnsi="Times New Roman" w:cs="Times New Roman"/>
          <w:color w:val="2B2A29"/>
          <w:spacing w:val="1"/>
          <w:sz w:val="28"/>
          <w:szCs w:val="28"/>
        </w:rPr>
        <w:t xml:space="preserve"> </w:t>
      </w:r>
      <w:r w:rsidRPr="00687427">
        <w:rPr>
          <w:rFonts w:ascii="Times New Roman" w:hAnsi="Times New Roman" w:cs="Times New Roman"/>
          <w:color w:val="2B2A29"/>
          <w:sz w:val="28"/>
          <w:szCs w:val="28"/>
        </w:rPr>
        <w:t>diseases,</w:t>
      </w:r>
      <w:r w:rsidRPr="00687427">
        <w:rPr>
          <w:rFonts w:ascii="Times New Roman" w:hAnsi="Times New Roman" w:cs="Times New Roman"/>
          <w:color w:val="2B2A29"/>
          <w:spacing w:val="1"/>
          <w:sz w:val="28"/>
          <w:szCs w:val="28"/>
        </w:rPr>
        <w:t xml:space="preserve"> </w:t>
      </w:r>
      <w:r w:rsidRPr="00687427">
        <w:rPr>
          <w:rFonts w:ascii="Times New Roman" w:hAnsi="Times New Roman" w:cs="Times New Roman"/>
          <w:color w:val="2B2A29"/>
          <w:sz w:val="28"/>
          <w:szCs w:val="28"/>
        </w:rPr>
        <w:t>including</w:t>
      </w:r>
      <w:r w:rsidRPr="00687427">
        <w:rPr>
          <w:rFonts w:ascii="Times New Roman" w:hAnsi="Times New Roman" w:cs="Times New Roman"/>
          <w:color w:val="2B2A29"/>
          <w:spacing w:val="1"/>
          <w:sz w:val="28"/>
          <w:szCs w:val="28"/>
        </w:rPr>
        <w:t xml:space="preserve"> </w:t>
      </w:r>
      <w:r w:rsidRPr="00687427">
        <w:rPr>
          <w:rFonts w:ascii="Times New Roman" w:hAnsi="Times New Roman" w:cs="Times New Roman"/>
          <w:color w:val="2B2A29"/>
          <w:sz w:val="28"/>
          <w:szCs w:val="28"/>
        </w:rPr>
        <w:t>vascular</w:t>
      </w:r>
      <w:r w:rsidRPr="00687427">
        <w:rPr>
          <w:rFonts w:ascii="Times New Roman" w:hAnsi="Times New Roman" w:cs="Times New Roman"/>
          <w:color w:val="2B2A29"/>
          <w:spacing w:val="1"/>
          <w:sz w:val="28"/>
          <w:szCs w:val="28"/>
        </w:rPr>
        <w:t xml:space="preserve"> </w:t>
      </w:r>
      <w:r w:rsidRPr="00687427">
        <w:rPr>
          <w:rFonts w:ascii="Times New Roman" w:hAnsi="Times New Roman" w:cs="Times New Roman"/>
          <w:color w:val="2B2A29"/>
          <w:sz w:val="28"/>
          <w:szCs w:val="28"/>
        </w:rPr>
        <w:t>disease,</w:t>
      </w:r>
      <w:r w:rsidRPr="00687427">
        <w:rPr>
          <w:rFonts w:ascii="Times New Roman" w:hAnsi="Times New Roman" w:cs="Times New Roman"/>
          <w:color w:val="2B2A29"/>
          <w:spacing w:val="1"/>
          <w:sz w:val="28"/>
          <w:szCs w:val="28"/>
        </w:rPr>
        <w:t xml:space="preserve"> </w:t>
      </w:r>
      <w:r w:rsidRPr="00687427">
        <w:rPr>
          <w:rFonts w:ascii="Times New Roman" w:hAnsi="Times New Roman" w:cs="Times New Roman"/>
          <w:color w:val="2B2A29"/>
          <w:sz w:val="28"/>
          <w:szCs w:val="28"/>
        </w:rPr>
        <w:t>respiratory</w:t>
      </w:r>
      <w:r w:rsidRPr="00687427">
        <w:rPr>
          <w:rFonts w:ascii="Times New Roman" w:hAnsi="Times New Roman" w:cs="Times New Roman"/>
          <w:color w:val="2B2A29"/>
          <w:spacing w:val="1"/>
          <w:sz w:val="28"/>
          <w:szCs w:val="28"/>
        </w:rPr>
        <w:t xml:space="preserve"> </w:t>
      </w:r>
      <w:r w:rsidRPr="00687427">
        <w:rPr>
          <w:rFonts w:ascii="Times New Roman" w:hAnsi="Times New Roman" w:cs="Times New Roman"/>
          <w:color w:val="2B2A29"/>
          <w:sz w:val="28"/>
          <w:szCs w:val="28"/>
        </w:rPr>
        <w:t>disease, osteoarthritis, some cancer, type 2 diabetes, and</w:t>
      </w:r>
      <w:r w:rsidRPr="00687427">
        <w:rPr>
          <w:rFonts w:ascii="Times New Roman" w:hAnsi="Times New Roman" w:cs="Times New Roman"/>
          <w:color w:val="2B2A29"/>
          <w:spacing w:val="1"/>
          <w:sz w:val="28"/>
          <w:szCs w:val="28"/>
        </w:rPr>
        <w:t xml:space="preserve"> </w:t>
      </w:r>
      <w:r w:rsidRPr="00687427">
        <w:rPr>
          <w:rFonts w:ascii="Times New Roman" w:hAnsi="Times New Roman" w:cs="Times New Roman"/>
          <w:color w:val="2B2A29"/>
          <w:sz w:val="28"/>
          <w:szCs w:val="28"/>
        </w:rPr>
        <w:t>premature death. There is consistent evidence that an in-</w:t>
      </w:r>
      <w:r w:rsidRPr="00687427">
        <w:rPr>
          <w:rFonts w:ascii="Times New Roman" w:hAnsi="Times New Roman" w:cs="Times New Roman"/>
          <w:color w:val="2B2A29"/>
          <w:spacing w:val="1"/>
          <w:sz w:val="28"/>
          <w:szCs w:val="28"/>
        </w:rPr>
        <w:t xml:space="preserve"> </w:t>
      </w:r>
      <w:r w:rsidRPr="00687427">
        <w:rPr>
          <w:rFonts w:ascii="Times New Roman" w:hAnsi="Times New Roman" w:cs="Times New Roman"/>
          <w:color w:val="2B2A29"/>
          <w:sz w:val="28"/>
          <w:szCs w:val="28"/>
        </w:rPr>
        <w:t>creased</w:t>
      </w:r>
      <w:r w:rsidRPr="00687427">
        <w:rPr>
          <w:rFonts w:ascii="Times New Roman" w:hAnsi="Times New Roman" w:cs="Times New Roman"/>
          <w:color w:val="2B2A29"/>
          <w:spacing w:val="-12"/>
          <w:sz w:val="28"/>
          <w:szCs w:val="28"/>
        </w:rPr>
        <w:t xml:space="preserve"> </w:t>
      </w:r>
      <w:r w:rsidRPr="00687427">
        <w:rPr>
          <w:rFonts w:ascii="Times New Roman" w:hAnsi="Times New Roman" w:cs="Times New Roman"/>
          <w:color w:val="2B2A29"/>
          <w:sz w:val="28"/>
          <w:szCs w:val="28"/>
        </w:rPr>
        <w:t>BMI</w:t>
      </w:r>
      <w:r w:rsidRPr="00687427">
        <w:rPr>
          <w:rFonts w:ascii="Times New Roman" w:hAnsi="Times New Roman" w:cs="Times New Roman"/>
          <w:color w:val="2B2A29"/>
          <w:spacing w:val="-11"/>
          <w:sz w:val="28"/>
          <w:szCs w:val="28"/>
        </w:rPr>
        <w:t xml:space="preserve"> </w:t>
      </w:r>
      <w:r w:rsidRPr="00687427">
        <w:rPr>
          <w:rFonts w:ascii="Times New Roman" w:hAnsi="Times New Roman" w:cs="Times New Roman"/>
          <w:color w:val="2B2A29"/>
          <w:sz w:val="28"/>
          <w:szCs w:val="28"/>
        </w:rPr>
        <w:t>is</w:t>
      </w:r>
      <w:r w:rsidRPr="00687427">
        <w:rPr>
          <w:rFonts w:ascii="Times New Roman" w:hAnsi="Times New Roman" w:cs="Times New Roman"/>
          <w:color w:val="2B2A29"/>
          <w:spacing w:val="-12"/>
          <w:sz w:val="28"/>
          <w:szCs w:val="28"/>
        </w:rPr>
        <w:t xml:space="preserve"> </w:t>
      </w:r>
      <w:r w:rsidRPr="00687427">
        <w:rPr>
          <w:rFonts w:ascii="Times New Roman" w:hAnsi="Times New Roman" w:cs="Times New Roman"/>
          <w:color w:val="2B2A29"/>
          <w:sz w:val="28"/>
          <w:szCs w:val="28"/>
        </w:rPr>
        <w:t>associated</w:t>
      </w:r>
      <w:r w:rsidRPr="00687427">
        <w:rPr>
          <w:rFonts w:ascii="Times New Roman" w:hAnsi="Times New Roman" w:cs="Times New Roman"/>
          <w:color w:val="2B2A29"/>
          <w:spacing w:val="-11"/>
          <w:sz w:val="28"/>
          <w:szCs w:val="28"/>
        </w:rPr>
        <w:t xml:space="preserve"> </w:t>
      </w:r>
      <w:r w:rsidRPr="00687427">
        <w:rPr>
          <w:rFonts w:ascii="Times New Roman" w:hAnsi="Times New Roman" w:cs="Times New Roman"/>
          <w:color w:val="2B2A29"/>
          <w:sz w:val="28"/>
          <w:szCs w:val="28"/>
        </w:rPr>
        <w:t>with</w:t>
      </w:r>
      <w:r w:rsidRPr="00687427">
        <w:rPr>
          <w:rFonts w:ascii="Times New Roman" w:hAnsi="Times New Roman" w:cs="Times New Roman"/>
          <w:color w:val="2B2A29"/>
          <w:spacing w:val="-11"/>
          <w:sz w:val="28"/>
          <w:szCs w:val="28"/>
        </w:rPr>
        <w:t xml:space="preserve"> </w:t>
      </w:r>
      <w:r w:rsidRPr="00687427">
        <w:rPr>
          <w:rFonts w:ascii="Times New Roman" w:hAnsi="Times New Roman" w:cs="Times New Roman"/>
          <w:color w:val="2B2A29"/>
          <w:sz w:val="28"/>
          <w:szCs w:val="28"/>
        </w:rPr>
        <w:t>higher</w:t>
      </w:r>
      <w:r w:rsidRPr="00687427">
        <w:rPr>
          <w:rFonts w:ascii="Times New Roman" w:hAnsi="Times New Roman" w:cs="Times New Roman"/>
          <w:color w:val="2B2A29"/>
          <w:spacing w:val="-11"/>
          <w:sz w:val="28"/>
          <w:szCs w:val="28"/>
        </w:rPr>
        <w:t xml:space="preserve"> </w:t>
      </w:r>
      <w:r w:rsidRPr="00687427">
        <w:rPr>
          <w:rFonts w:ascii="Times New Roman" w:hAnsi="Times New Roman" w:cs="Times New Roman"/>
          <w:color w:val="2B2A29"/>
          <w:sz w:val="28"/>
          <w:szCs w:val="28"/>
        </w:rPr>
        <w:t>health</w:t>
      </w:r>
      <w:r w:rsidRPr="00687427">
        <w:rPr>
          <w:rFonts w:ascii="Times New Roman" w:hAnsi="Times New Roman" w:cs="Times New Roman"/>
          <w:color w:val="2B2A29"/>
          <w:spacing w:val="-12"/>
          <w:sz w:val="28"/>
          <w:szCs w:val="28"/>
        </w:rPr>
        <w:t xml:space="preserve"> </w:t>
      </w:r>
      <w:r w:rsidRPr="00687427">
        <w:rPr>
          <w:rFonts w:ascii="Times New Roman" w:hAnsi="Times New Roman" w:cs="Times New Roman"/>
          <w:color w:val="2B2A29"/>
          <w:sz w:val="28"/>
          <w:szCs w:val="28"/>
        </w:rPr>
        <w:t>costs,</w:t>
      </w:r>
      <w:r w:rsidRPr="00687427">
        <w:rPr>
          <w:rFonts w:ascii="Times New Roman" w:hAnsi="Times New Roman" w:cs="Times New Roman"/>
          <w:color w:val="2B2A29"/>
          <w:spacing w:val="-11"/>
          <w:sz w:val="28"/>
          <w:szCs w:val="28"/>
        </w:rPr>
        <w:t xml:space="preserve"> </w:t>
      </w:r>
      <w:r w:rsidRPr="00687427">
        <w:rPr>
          <w:rFonts w:ascii="Times New Roman" w:hAnsi="Times New Roman" w:cs="Times New Roman"/>
          <w:color w:val="2B2A29"/>
          <w:sz w:val="28"/>
          <w:szCs w:val="28"/>
        </w:rPr>
        <w:t>and</w:t>
      </w:r>
      <w:r w:rsidRPr="00687427">
        <w:rPr>
          <w:rFonts w:ascii="Times New Roman" w:hAnsi="Times New Roman" w:cs="Times New Roman"/>
          <w:color w:val="2B2A29"/>
          <w:spacing w:val="-11"/>
          <w:sz w:val="28"/>
          <w:szCs w:val="28"/>
        </w:rPr>
        <w:t xml:space="preserve"> </w:t>
      </w:r>
      <w:r w:rsidRPr="00687427">
        <w:rPr>
          <w:rFonts w:ascii="Times New Roman" w:hAnsi="Times New Roman" w:cs="Times New Roman"/>
          <w:color w:val="2B2A29"/>
          <w:sz w:val="28"/>
          <w:szCs w:val="28"/>
        </w:rPr>
        <w:t>these</w:t>
      </w:r>
      <w:r w:rsidRPr="00687427">
        <w:rPr>
          <w:rFonts w:ascii="Times New Roman" w:hAnsi="Times New Roman" w:cs="Times New Roman"/>
          <w:color w:val="2B2A29"/>
          <w:spacing w:val="-47"/>
          <w:sz w:val="28"/>
          <w:szCs w:val="28"/>
        </w:rPr>
        <w:t xml:space="preserve"> </w:t>
      </w:r>
      <w:r w:rsidRPr="00687427">
        <w:rPr>
          <w:rFonts w:ascii="Times New Roman" w:hAnsi="Times New Roman" w:cs="Times New Roman"/>
          <w:color w:val="2B2A29"/>
          <w:sz w:val="28"/>
          <w:szCs w:val="28"/>
        </w:rPr>
        <w:t>costs are expected to increase as obesity. Modelling uses</w:t>
      </w:r>
      <w:r w:rsidRPr="00687427">
        <w:rPr>
          <w:rFonts w:ascii="Times New Roman" w:hAnsi="Times New Roman" w:cs="Times New Roman"/>
          <w:color w:val="2B2A29"/>
          <w:spacing w:val="1"/>
          <w:sz w:val="28"/>
          <w:szCs w:val="28"/>
        </w:rPr>
        <w:t xml:space="preserve"> </w:t>
      </w:r>
      <w:r w:rsidRPr="00687427">
        <w:rPr>
          <w:rFonts w:ascii="Times New Roman" w:hAnsi="Times New Roman" w:cs="Times New Roman"/>
          <w:color w:val="2B2A29"/>
          <w:sz w:val="28"/>
          <w:szCs w:val="28"/>
        </w:rPr>
        <w:t>machine-learning</w:t>
      </w:r>
      <w:r w:rsidRPr="00687427">
        <w:rPr>
          <w:rFonts w:ascii="Times New Roman" w:hAnsi="Times New Roman" w:cs="Times New Roman"/>
          <w:color w:val="2B2A29"/>
          <w:spacing w:val="1"/>
          <w:sz w:val="28"/>
          <w:szCs w:val="28"/>
        </w:rPr>
        <w:t xml:space="preserve"> </w:t>
      </w:r>
      <w:r w:rsidRPr="00687427">
        <w:rPr>
          <w:rFonts w:ascii="Times New Roman" w:hAnsi="Times New Roman" w:cs="Times New Roman"/>
          <w:color w:val="2B2A29"/>
          <w:sz w:val="28"/>
          <w:szCs w:val="28"/>
        </w:rPr>
        <w:t>methods,</w:t>
      </w:r>
      <w:r w:rsidRPr="00687427">
        <w:rPr>
          <w:rFonts w:ascii="Times New Roman" w:hAnsi="Times New Roman" w:cs="Times New Roman"/>
          <w:color w:val="2B2A29"/>
          <w:spacing w:val="1"/>
          <w:sz w:val="28"/>
          <w:szCs w:val="28"/>
        </w:rPr>
        <w:t xml:space="preserve"> </w:t>
      </w:r>
      <w:r w:rsidRPr="00687427">
        <w:rPr>
          <w:rFonts w:ascii="Times New Roman" w:hAnsi="Times New Roman" w:cs="Times New Roman"/>
          <w:color w:val="2B2A29"/>
          <w:sz w:val="28"/>
          <w:szCs w:val="28"/>
        </w:rPr>
        <w:t>in</w:t>
      </w:r>
      <w:r w:rsidRPr="00687427">
        <w:rPr>
          <w:rFonts w:ascii="Times New Roman" w:hAnsi="Times New Roman" w:cs="Times New Roman"/>
          <w:color w:val="2B2A29"/>
          <w:spacing w:val="1"/>
          <w:sz w:val="28"/>
          <w:szCs w:val="28"/>
        </w:rPr>
        <w:t xml:space="preserve"> </w:t>
      </w:r>
      <w:r w:rsidRPr="00687427">
        <w:rPr>
          <w:rFonts w:ascii="Times New Roman" w:hAnsi="Times New Roman" w:cs="Times New Roman"/>
          <w:color w:val="2B2A29"/>
          <w:sz w:val="28"/>
          <w:szCs w:val="28"/>
        </w:rPr>
        <w:t>which</w:t>
      </w:r>
      <w:r w:rsidRPr="00687427">
        <w:rPr>
          <w:rFonts w:ascii="Times New Roman" w:hAnsi="Times New Roman" w:cs="Times New Roman"/>
          <w:color w:val="2B2A29"/>
          <w:spacing w:val="1"/>
          <w:sz w:val="28"/>
          <w:szCs w:val="28"/>
        </w:rPr>
        <w:t xml:space="preserve"> </w:t>
      </w:r>
      <w:r w:rsidRPr="00687427">
        <w:rPr>
          <w:rFonts w:ascii="Times New Roman" w:hAnsi="Times New Roman" w:cs="Times New Roman"/>
          <w:color w:val="2B2A29"/>
          <w:sz w:val="28"/>
          <w:szCs w:val="28"/>
        </w:rPr>
        <w:t>the</w:t>
      </w:r>
      <w:r w:rsidRPr="00687427">
        <w:rPr>
          <w:rFonts w:ascii="Times New Roman" w:hAnsi="Times New Roman" w:cs="Times New Roman"/>
          <w:color w:val="2B2A29"/>
          <w:spacing w:val="1"/>
          <w:sz w:val="28"/>
          <w:szCs w:val="28"/>
        </w:rPr>
        <w:t xml:space="preserve"> </w:t>
      </w:r>
      <w:r w:rsidRPr="00687427">
        <w:rPr>
          <w:rFonts w:ascii="Times New Roman" w:hAnsi="Times New Roman" w:cs="Times New Roman"/>
          <w:color w:val="2B2A29"/>
          <w:sz w:val="28"/>
          <w:szCs w:val="28"/>
        </w:rPr>
        <w:t>machine</w:t>
      </w:r>
      <w:r w:rsidRPr="00687427">
        <w:rPr>
          <w:rFonts w:ascii="Times New Roman" w:hAnsi="Times New Roman" w:cs="Times New Roman"/>
          <w:color w:val="2B2A29"/>
          <w:spacing w:val="1"/>
          <w:sz w:val="28"/>
          <w:szCs w:val="28"/>
        </w:rPr>
        <w:t xml:space="preserve"> </w:t>
      </w:r>
      <w:r w:rsidRPr="00687427">
        <w:rPr>
          <w:rFonts w:ascii="Times New Roman" w:hAnsi="Times New Roman" w:cs="Times New Roman"/>
          <w:color w:val="2B2A29"/>
          <w:sz w:val="28"/>
          <w:szCs w:val="28"/>
        </w:rPr>
        <w:t>learns</w:t>
      </w:r>
      <w:r w:rsidRPr="00687427">
        <w:rPr>
          <w:rFonts w:ascii="Times New Roman" w:hAnsi="Times New Roman" w:cs="Times New Roman"/>
          <w:color w:val="2B2A29"/>
          <w:spacing w:val="-47"/>
          <w:sz w:val="28"/>
          <w:szCs w:val="28"/>
        </w:rPr>
        <w:t xml:space="preserve"> </w:t>
      </w:r>
      <w:r w:rsidRPr="00687427">
        <w:rPr>
          <w:rFonts w:ascii="Times New Roman" w:hAnsi="Times New Roman" w:cs="Times New Roman"/>
          <w:color w:val="2B2A29"/>
          <w:spacing w:val="-1"/>
          <w:sz w:val="28"/>
          <w:szCs w:val="28"/>
        </w:rPr>
        <w:t>from</w:t>
      </w:r>
      <w:r w:rsidRPr="00687427">
        <w:rPr>
          <w:rFonts w:ascii="Times New Roman" w:hAnsi="Times New Roman" w:cs="Times New Roman"/>
          <w:color w:val="2B2A29"/>
          <w:spacing w:val="-13"/>
          <w:sz w:val="28"/>
          <w:szCs w:val="28"/>
        </w:rPr>
        <w:t xml:space="preserve"> </w:t>
      </w:r>
      <w:r w:rsidRPr="00687427">
        <w:rPr>
          <w:rFonts w:ascii="Times New Roman" w:hAnsi="Times New Roman" w:cs="Times New Roman"/>
          <w:color w:val="2B2A29"/>
          <w:sz w:val="28"/>
          <w:szCs w:val="28"/>
        </w:rPr>
        <w:t>the</w:t>
      </w:r>
      <w:r w:rsidRPr="00687427">
        <w:rPr>
          <w:rFonts w:ascii="Times New Roman" w:hAnsi="Times New Roman" w:cs="Times New Roman"/>
          <w:color w:val="2B2A29"/>
          <w:spacing w:val="-12"/>
          <w:sz w:val="28"/>
          <w:szCs w:val="28"/>
        </w:rPr>
        <w:t xml:space="preserve"> </w:t>
      </w:r>
      <w:r w:rsidRPr="00687427">
        <w:rPr>
          <w:rFonts w:ascii="Times New Roman" w:hAnsi="Times New Roman" w:cs="Times New Roman"/>
          <w:color w:val="2B2A29"/>
          <w:sz w:val="28"/>
          <w:szCs w:val="28"/>
        </w:rPr>
        <w:t>data</w:t>
      </w:r>
      <w:r w:rsidRPr="00687427">
        <w:rPr>
          <w:rFonts w:ascii="Times New Roman" w:hAnsi="Times New Roman" w:cs="Times New Roman"/>
          <w:color w:val="2B2A29"/>
          <w:spacing w:val="-13"/>
          <w:sz w:val="28"/>
          <w:szCs w:val="28"/>
        </w:rPr>
        <w:t xml:space="preserve"> </w:t>
      </w:r>
      <w:r w:rsidRPr="00687427">
        <w:rPr>
          <w:rFonts w:ascii="Times New Roman" w:hAnsi="Times New Roman" w:cs="Times New Roman"/>
          <w:color w:val="2B2A29"/>
          <w:sz w:val="28"/>
          <w:szCs w:val="28"/>
        </w:rPr>
        <w:t>and</w:t>
      </w:r>
      <w:r w:rsidRPr="00687427">
        <w:rPr>
          <w:rFonts w:ascii="Times New Roman" w:hAnsi="Times New Roman" w:cs="Times New Roman"/>
          <w:color w:val="2B2A29"/>
          <w:spacing w:val="-12"/>
          <w:sz w:val="28"/>
          <w:szCs w:val="28"/>
        </w:rPr>
        <w:t xml:space="preserve"> </w:t>
      </w:r>
      <w:r w:rsidRPr="00687427">
        <w:rPr>
          <w:rFonts w:ascii="Times New Roman" w:hAnsi="Times New Roman" w:cs="Times New Roman"/>
          <w:color w:val="2B2A29"/>
          <w:sz w:val="28"/>
          <w:szCs w:val="28"/>
        </w:rPr>
        <w:t>uses</w:t>
      </w:r>
      <w:r w:rsidRPr="00687427">
        <w:rPr>
          <w:rFonts w:ascii="Times New Roman" w:hAnsi="Times New Roman" w:cs="Times New Roman"/>
          <w:color w:val="2B2A29"/>
          <w:spacing w:val="-13"/>
          <w:sz w:val="28"/>
          <w:szCs w:val="28"/>
        </w:rPr>
        <w:t xml:space="preserve"> </w:t>
      </w:r>
      <w:r w:rsidRPr="00687427">
        <w:rPr>
          <w:rFonts w:ascii="Times New Roman" w:hAnsi="Times New Roman" w:cs="Times New Roman"/>
          <w:color w:val="2B2A29"/>
          <w:sz w:val="28"/>
          <w:szCs w:val="28"/>
        </w:rPr>
        <w:t>it</w:t>
      </w:r>
      <w:r w:rsidRPr="00687427">
        <w:rPr>
          <w:rFonts w:ascii="Times New Roman" w:hAnsi="Times New Roman" w:cs="Times New Roman"/>
          <w:color w:val="2B2A29"/>
          <w:spacing w:val="-13"/>
          <w:sz w:val="28"/>
          <w:szCs w:val="28"/>
        </w:rPr>
        <w:t xml:space="preserve"> </w:t>
      </w:r>
      <w:r w:rsidRPr="00687427">
        <w:rPr>
          <w:rFonts w:ascii="Times New Roman" w:hAnsi="Times New Roman" w:cs="Times New Roman"/>
          <w:color w:val="2B2A29"/>
          <w:sz w:val="28"/>
          <w:szCs w:val="28"/>
        </w:rPr>
        <w:t>to</w:t>
      </w:r>
      <w:r w:rsidRPr="00687427">
        <w:rPr>
          <w:rFonts w:ascii="Times New Roman" w:hAnsi="Times New Roman" w:cs="Times New Roman"/>
          <w:color w:val="2B2A29"/>
          <w:spacing w:val="-11"/>
          <w:sz w:val="28"/>
          <w:szCs w:val="28"/>
        </w:rPr>
        <w:t xml:space="preserve"> </w:t>
      </w:r>
      <w:r w:rsidRPr="00687427">
        <w:rPr>
          <w:rFonts w:ascii="Times New Roman" w:hAnsi="Times New Roman" w:cs="Times New Roman"/>
          <w:color w:val="2B2A29"/>
          <w:sz w:val="28"/>
          <w:szCs w:val="28"/>
        </w:rPr>
        <w:t>forecast</w:t>
      </w:r>
      <w:r w:rsidRPr="00687427">
        <w:rPr>
          <w:rFonts w:ascii="Times New Roman" w:hAnsi="Times New Roman" w:cs="Times New Roman"/>
          <w:color w:val="2B2A29"/>
          <w:spacing w:val="-12"/>
          <w:sz w:val="28"/>
          <w:szCs w:val="28"/>
        </w:rPr>
        <w:t xml:space="preserve"> </w:t>
      </w:r>
      <w:r w:rsidRPr="00687427">
        <w:rPr>
          <w:rFonts w:ascii="Times New Roman" w:hAnsi="Times New Roman" w:cs="Times New Roman"/>
          <w:color w:val="2B2A29"/>
          <w:sz w:val="28"/>
          <w:szCs w:val="28"/>
        </w:rPr>
        <w:t>new</w:t>
      </w:r>
      <w:r w:rsidRPr="00687427">
        <w:rPr>
          <w:rFonts w:ascii="Times New Roman" w:hAnsi="Times New Roman" w:cs="Times New Roman"/>
          <w:color w:val="2B2A29"/>
          <w:spacing w:val="-12"/>
          <w:sz w:val="28"/>
          <w:szCs w:val="28"/>
        </w:rPr>
        <w:t xml:space="preserve"> </w:t>
      </w:r>
      <w:r w:rsidRPr="00687427">
        <w:rPr>
          <w:rFonts w:ascii="Times New Roman" w:hAnsi="Times New Roman" w:cs="Times New Roman"/>
          <w:color w:val="2B2A29"/>
          <w:sz w:val="28"/>
          <w:szCs w:val="28"/>
        </w:rPr>
        <w:t>data</w:t>
      </w:r>
      <w:r w:rsidR="00DA5CDF">
        <w:rPr>
          <w:rFonts w:ascii="Times New Roman" w:hAnsi="Times New Roman" w:cs="Times New Roman"/>
          <w:color w:val="2B2A29"/>
          <w:spacing w:val="-13"/>
          <w:sz w:val="28"/>
          <w:szCs w:val="28"/>
        </w:rPr>
        <w:t xml:space="preserve">. </w:t>
      </w:r>
      <w:r w:rsidR="00DA5CDF" w:rsidRPr="00DA5CDF">
        <w:rPr>
          <w:rFonts w:ascii="Times New Roman" w:hAnsi="Times New Roman" w:cs="Times New Roman"/>
          <w:color w:val="2B2A29"/>
          <w:sz w:val="28"/>
          <w:szCs w:val="28"/>
        </w:rPr>
        <w:t>This study focused on ﬁne linear re-</w:t>
      </w:r>
      <w:r w:rsidR="00DA5CDF" w:rsidRPr="00DA5CDF">
        <w:rPr>
          <w:rFonts w:ascii="Times New Roman" w:hAnsi="Times New Roman" w:cs="Times New Roman"/>
          <w:color w:val="2B2A29"/>
          <w:spacing w:val="1"/>
          <w:sz w:val="28"/>
          <w:szCs w:val="28"/>
        </w:rPr>
        <w:t xml:space="preserve"> </w:t>
      </w:r>
      <w:r w:rsidR="00DA5CDF" w:rsidRPr="00DA5CDF">
        <w:rPr>
          <w:rFonts w:ascii="Times New Roman" w:hAnsi="Times New Roman" w:cs="Times New Roman"/>
          <w:color w:val="2B2A29"/>
          <w:sz w:val="28"/>
          <w:szCs w:val="28"/>
        </w:rPr>
        <w:t>gression models, which conducted a complete comparison</w:t>
      </w:r>
      <w:r w:rsidR="00DA5CDF" w:rsidRPr="00DA5CDF">
        <w:rPr>
          <w:rFonts w:ascii="Times New Roman" w:hAnsi="Times New Roman" w:cs="Times New Roman"/>
          <w:color w:val="2B2A29"/>
          <w:spacing w:val="1"/>
          <w:sz w:val="28"/>
          <w:szCs w:val="28"/>
        </w:rPr>
        <w:t xml:space="preserve"> </w:t>
      </w:r>
      <w:r w:rsidR="00DA5CDF" w:rsidRPr="00DA5CDF">
        <w:rPr>
          <w:rFonts w:ascii="Times New Roman" w:hAnsi="Times New Roman" w:cs="Times New Roman"/>
          <w:color w:val="2B2A29"/>
          <w:sz w:val="28"/>
          <w:szCs w:val="28"/>
        </w:rPr>
        <w:t>of penalty regression with linear regression in forecasting</w:t>
      </w:r>
      <w:r w:rsidR="00DA5CDF" w:rsidRPr="00DA5CDF">
        <w:rPr>
          <w:rFonts w:ascii="Times New Roman" w:hAnsi="Times New Roman" w:cs="Times New Roman"/>
          <w:color w:val="2B2A29"/>
          <w:spacing w:val="1"/>
          <w:sz w:val="28"/>
          <w:szCs w:val="28"/>
        </w:rPr>
        <w:t xml:space="preserve"> </w:t>
      </w:r>
      <w:r w:rsidR="00DA5CDF" w:rsidRPr="00DA5CDF">
        <w:rPr>
          <w:rFonts w:ascii="Times New Roman" w:hAnsi="Times New Roman" w:cs="Times New Roman"/>
          <w:color w:val="2B2A29"/>
          <w:sz w:val="28"/>
          <w:szCs w:val="28"/>
        </w:rPr>
        <w:t>overall health costs, which was not reported in the pre-</w:t>
      </w:r>
      <w:r w:rsidR="00DA5CDF" w:rsidRPr="00DA5CDF">
        <w:rPr>
          <w:rFonts w:ascii="Times New Roman" w:hAnsi="Times New Roman" w:cs="Times New Roman"/>
          <w:color w:val="2B2A29"/>
          <w:spacing w:val="1"/>
          <w:sz w:val="28"/>
          <w:szCs w:val="28"/>
        </w:rPr>
        <w:t xml:space="preserve"> </w:t>
      </w:r>
      <w:r w:rsidR="00DA5CDF" w:rsidRPr="00DA5CDF">
        <w:rPr>
          <w:rFonts w:ascii="Times New Roman" w:hAnsi="Times New Roman" w:cs="Times New Roman"/>
          <w:color w:val="2B2A29"/>
          <w:sz w:val="28"/>
          <w:szCs w:val="28"/>
        </w:rPr>
        <w:t>viously</w:t>
      </w:r>
      <w:r w:rsidR="00DA5CDF" w:rsidRPr="00DA5CDF">
        <w:rPr>
          <w:rFonts w:ascii="Times New Roman" w:hAnsi="Times New Roman" w:cs="Times New Roman"/>
          <w:color w:val="2B2A29"/>
          <w:spacing w:val="-5"/>
          <w:sz w:val="28"/>
          <w:szCs w:val="28"/>
        </w:rPr>
        <w:t xml:space="preserve"> </w:t>
      </w:r>
      <w:r w:rsidR="00DA5CDF" w:rsidRPr="00DA5CDF">
        <w:rPr>
          <w:rFonts w:ascii="Times New Roman" w:hAnsi="Times New Roman" w:cs="Times New Roman"/>
          <w:color w:val="2B2A29"/>
          <w:sz w:val="28"/>
          <w:szCs w:val="28"/>
        </w:rPr>
        <w:t>published</w:t>
      </w:r>
      <w:r w:rsidR="00DA5CDF" w:rsidRPr="00DA5CDF">
        <w:rPr>
          <w:rFonts w:ascii="Times New Roman" w:hAnsi="Times New Roman" w:cs="Times New Roman"/>
          <w:color w:val="2B2A29"/>
          <w:spacing w:val="-4"/>
          <w:sz w:val="28"/>
          <w:szCs w:val="28"/>
        </w:rPr>
        <w:t xml:space="preserve"> </w:t>
      </w:r>
      <w:r w:rsidR="00DA5CDF" w:rsidRPr="00DA5CDF">
        <w:rPr>
          <w:rFonts w:ascii="Times New Roman" w:hAnsi="Times New Roman" w:cs="Times New Roman"/>
          <w:color w:val="2B2A29"/>
          <w:sz w:val="28"/>
          <w:szCs w:val="28"/>
        </w:rPr>
        <w:t>literature.</w:t>
      </w:r>
      <w:r w:rsidR="00DA5CDF" w:rsidRPr="00DA5CDF">
        <w:rPr>
          <w:rFonts w:ascii="Times New Roman" w:hAnsi="Times New Roman" w:cs="Times New Roman"/>
          <w:color w:val="2B2A29"/>
          <w:spacing w:val="-4"/>
          <w:sz w:val="28"/>
          <w:szCs w:val="28"/>
        </w:rPr>
        <w:t xml:space="preserve"> </w:t>
      </w:r>
      <w:r w:rsidR="00DA5CDF" w:rsidRPr="00DA5CDF">
        <w:rPr>
          <w:rFonts w:ascii="Times New Roman" w:hAnsi="Times New Roman" w:cs="Times New Roman"/>
          <w:color w:val="2B2A29"/>
          <w:sz w:val="28"/>
          <w:szCs w:val="28"/>
        </w:rPr>
        <w:t>The</w:t>
      </w:r>
      <w:r w:rsidR="00DA5CDF" w:rsidRPr="00DA5CDF">
        <w:rPr>
          <w:rFonts w:ascii="Times New Roman" w:hAnsi="Times New Roman" w:cs="Times New Roman"/>
          <w:color w:val="2B2A29"/>
          <w:spacing w:val="-4"/>
          <w:sz w:val="28"/>
          <w:szCs w:val="28"/>
        </w:rPr>
        <w:t xml:space="preserve"> </w:t>
      </w:r>
      <w:r w:rsidR="00DA5CDF" w:rsidRPr="00DA5CDF">
        <w:rPr>
          <w:rFonts w:ascii="Times New Roman" w:hAnsi="Times New Roman" w:cs="Times New Roman"/>
          <w:color w:val="2B2A29"/>
          <w:sz w:val="28"/>
          <w:szCs w:val="28"/>
        </w:rPr>
        <w:t>major</w:t>
      </w:r>
      <w:r w:rsidR="00DA5CDF" w:rsidRPr="00DA5CDF">
        <w:rPr>
          <w:rFonts w:ascii="Times New Roman" w:hAnsi="Times New Roman" w:cs="Times New Roman"/>
          <w:color w:val="2B2A29"/>
          <w:spacing w:val="-4"/>
          <w:sz w:val="28"/>
          <w:szCs w:val="28"/>
        </w:rPr>
        <w:t xml:space="preserve"> </w:t>
      </w:r>
      <w:r w:rsidR="00DA5CDF" w:rsidRPr="00DA5CDF">
        <w:rPr>
          <w:rFonts w:ascii="Times New Roman" w:hAnsi="Times New Roman" w:cs="Times New Roman"/>
          <w:color w:val="2B2A29"/>
          <w:sz w:val="28"/>
          <w:szCs w:val="28"/>
        </w:rPr>
        <w:t>focus</w:t>
      </w:r>
      <w:r w:rsidR="00DA5CDF" w:rsidRPr="00DA5CDF">
        <w:rPr>
          <w:rFonts w:ascii="Times New Roman" w:hAnsi="Times New Roman" w:cs="Times New Roman"/>
          <w:color w:val="2B2A29"/>
          <w:spacing w:val="-4"/>
          <w:sz w:val="28"/>
          <w:szCs w:val="28"/>
        </w:rPr>
        <w:t xml:space="preserve"> </w:t>
      </w:r>
      <w:r w:rsidR="00DA5CDF" w:rsidRPr="00DA5CDF">
        <w:rPr>
          <w:rFonts w:ascii="Times New Roman" w:hAnsi="Times New Roman" w:cs="Times New Roman"/>
          <w:color w:val="2B2A29"/>
          <w:sz w:val="28"/>
          <w:szCs w:val="28"/>
        </w:rPr>
        <w:t>of</w:t>
      </w:r>
      <w:r w:rsidR="00DA5CDF" w:rsidRPr="00DA5CDF">
        <w:rPr>
          <w:rFonts w:ascii="Times New Roman" w:hAnsi="Times New Roman" w:cs="Times New Roman"/>
          <w:color w:val="2B2A29"/>
          <w:spacing w:val="-4"/>
          <w:sz w:val="28"/>
          <w:szCs w:val="28"/>
        </w:rPr>
        <w:t xml:space="preserve"> </w:t>
      </w:r>
      <w:r w:rsidR="00DA5CDF" w:rsidRPr="00DA5CDF">
        <w:rPr>
          <w:rFonts w:ascii="Times New Roman" w:hAnsi="Times New Roman" w:cs="Times New Roman"/>
          <w:color w:val="2B2A29"/>
          <w:sz w:val="28"/>
          <w:szCs w:val="28"/>
        </w:rPr>
        <w:t>this</w:t>
      </w:r>
      <w:r w:rsidR="00DA5CDF" w:rsidRPr="00DA5CDF">
        <w:rPr>
          <w:rFonts w:ascii="Times New Roman" w:hAnsi="Times New Roman" w:cs="Times New Roman"/>
          <w:color w:val="2B2A29"/>
          <w:spacing w:val="-4"/>
          <w:sz w:val="28"/>
          <w:szCs w:val="28"/>
        </w:rPr>
        <w:t xml:space="preserve"> </w:t>
      </w:r>
      <w:r w:rsidR="00DA5CDF" w:rsidRPr="00DA5CDF">
        <w:rPr>
          <w:rFonts w:ascii="Times New Roman" w:hAnsi="Times New Roman" w:cs="Times New Roman"/>
          <w:color w:val="2B2A29"/>
          <w:sz w:val="28"/>
          <w:szCs w:val="28"/>
        </w:rPr>
        <w:t>study</w:t>
      </w:r>
      <w:r w:rsidR="00DA5CDF" w:rsidRPr="00DA5CDF">
        <w:rPr>
          <w:rFonts w:ascii="Times New Roman" w:hAnsi="Times New Roman" w:cs="Times New Roman"/>
          <w:color w:val="2B2A29"/>
          <w:spacing w:val="-4"/>
          <w:sz w:val="28"/>
          <w:szCs w:val="28"/>
        </w:rPr>
        <w:t xml:space="preserve"> </w:t>
      </w:r>
      <w:r w:rsidR="00DA5CDF" w:rsidRPr="00DA5CDF">
        <w:rPr>
          <w:rFonts w:ascii="Times New Roman" w:hAnsi="Times New Roman" w:cs="Times New Roman"/>
          <w:color w:val="2B2A29"/>
          <w:sz w:val="28"/>
          <w:szCs w:val="28"/>
        </w:rPr>
        <w:t>is</w:t>
      </w:r>
      <w:r w:rsidR="00DA5CDF" w:rsidRPr="00DA5CDF">
        <w:rPr>
          <w:rFonts w:ascii="Times New Roman" w:hAnsi="Times New Roman" w:cs="Times New Roman"/>
          <w:color w:val="2B2A29"/>
          <w:spacing w:val="-48"/>
          <w:sz w:val="28"/>
          <w:szCs w:val="28"/>
        </w:rPr>
        <w:t xml:space="preserve"> </w:t>
      </w:r>
      <w:r w:rsidR="00DA5CDF" w:rsidRPr="00DA5CDF">
        <w:rPr>
          <w:rFonts w:ascii="Times New Roman" w:hAnsi="Times New Roman" w:cs="Times New Roman"/>
          <w:color w:val="2B2A29"/>
          <w:sz w:val="28"/>
          <w:szCs w:val="28"/>
        </w:rPr>
        <w:t>to estimate the health costs incurred due to obesity in the</w:t>
      </w:r>
      <w:r w:rsidR="00DA5CDF" w:rsidRPr="00DA5CDF">
        <w:rPr>
          <w:rFonts w:ascii="Times New Roman" w:hAnsi="Times New Roman" w:cs="Times New Roman"/>
          <w:color w:val="2B2A29"/>
          <w:spacing w:val="1"/>
          <w:sz w:val="28"/>
          <w:szCs w:val="28"/>
        </w:rPr>
        <w:t xml:space="preserve"> </w:t>
      </w:r>
      <w:r w:rsidR="00DA5CDF" w:rsidRPr="00DA5CDF">
        <w:rPr>
          <w:rFonts w:ascii="Times New Roman" w:hAnsi="Times New Roman" w:cs="Times New Roman"/>
          <w:color w:val="2B2A29"/>
          <w:sz w:val="28"/>
          <w:szCs w:val="28"/>
        </w:rPr>
        <w:t>population.</w:t>
      </w:r>
    </w:p>
    <w:p w14:paraId="307DA11D" w14:textId="38D636DD" w:rsidR="00770832" w:rsidRPr="00687427" w:rsidRDefault="00DA5CDF" w:rsidP="00770832">
      <w:pPr>
        <w:pStyle w:val="BodyText"/>
        <w:spacing w:before="180"/>
        <w:ind w:left="119" w:right="38"/>
        <w:jc w:val="both"/>
        <w:rPr>
          <w:rFonts w:ascii="Times New Roman" w:hAnsi="Times New Roman" w:cs="Times New Roman"/>
          <w:sz w:val="28"/>
          <w:szCs w:val="28"/>
        </w:rPr>
      </w:pPr>
      <w:r w:rsidRPr="00687427">
        <w:rPr>
          <w:rFonts w:ascii="Times New Roman" w:hAnsi="Times New Roman" w:cs="Times New Roman"/>
          <w:sz w:val="28"/>
          <w:szCs w:val="28"/>
        </w:rPr>
        <w:t xml:space="preserve"> </w:t>
      </w:r>
    </w:p>
    <w:p w14:paraId="00EB050E" w14:textId="77777777" w:rsidR="00AC6249" w:rsidRDefault="00AC6249" w:rsidP="00AC6249">
      <w:pPr>
        <w:pStyle w:val="Heading3"/>
        <w:tabs>
          <w:tab w:val="left" w:pos="921"/>
        </w:tabs>
        <w:ind w:left="0"/>
      </w:pPr>
    </w:p>
    <w:p w14:paraId="123E43EC" w14:textId="77777777" w:rsidR="00873135" w:rsidRDefault="00613BCC">
      <w:pPr>
        <w:pStyle w:val="Heading3"/>
        <w:numPr>
          <w:ilvl w:val="1"/>
          <w:numId w:val="5"/>
        </w:numPr>
        <w:tabs>
          <w:tab w:val="left" w:pos="921"/>
        </w:tabs>
        <w:spacing w:before="160"/>
        <w:ind w:hanging="421"/>
      </w:pPr>
      <w:r>
        <w:rPr>
          <w:spacing w:val="-2"/>
        </w:rPr>
        <w:t>PURPOSE</w:t>
      </w:r>
    </w:p>
    <w:p w14:paraId="57ABC2E4" w14:textId="77777777" w:rsidR="00AC6249" w:rsidRDefault="00AC6249">
      <w:pPr>
        <w:spacing w:line="259" w:lineRule="auto"/>
        <w:jc w:val="both"/>
        <w:rPr>
          <w:rFonts w:ascii="Times New Roman"/>
          <w:sz w:val="28"/>
        </w:rPr>
      </w:pPr>
    </w:p>
    <w:p w14:paraId="2F5BD606" w14:textId="77777777" w:rsidR="00BD4B86" w:rsidRDefault="00BD4B86" w:rsidP="00AC6249">
      <w:pPr>
        <w:spacing w:line="259" w:lineRule="auto"/>
        <w:ind w:left="397" w:right="624"/>
        <w:jc w:val="both"/>
        <w:rPr>
          <w:rFonts w:ascii="Times New Roman"/>
          <w:sz w:val="28"/>
        </w:rPr>
      </w:pPr>
    </w:p>
    <w:p w14:paraId="56942578" w14:textId="6DFD7419" w:rsidR="00AC6249" w:rsidRDefault="00BD4B86" w:rsidP="00AC6249">
      <w:pPr>
        <w:spacing w:line="259" w:lineRule="auto"/>
        <w:ind w:left="397" w:right="624"/>
        <w:jc w:val="both"/>
        <w:rPr>
          <w:rFonts w:ascii="Times New Roman"/>
          <w:sz w:val="28"/>
        </w:rPr>
      </w:pPr>
      <w:r w:rsidRPr="00BD4B86">
        <w:rPr>
          <w:rFonts w:ascii="Times New Roman"/>
          <w:sz w:val="28"/>
        </w:rPr>
        <w:t>The purpose of the above project on the estimation and prediction of hospitalization and medical care costs is to develop a comprehensive framework that accurately estimates and predicts the costs associated with hospitalization and medical care. By utilizing advanced data analytics techniques and machine learning algorithms, the project aims to provide valuable insights for healthcare providers, insurance companies, and policymakers. The primary objective is to optimize financial resources and staffing levels for healthcare providers, enabling them to efficiently manage their budgets and deliver quality patient care. Insurance companies can benefit from the project by developing fair pricing strategies and coverage plans, ensuring affordability for policyholders. Policymakers can utilize the project's findings to make informed decisions on resource allocation and healthcare policies, ensuring efficient and effective use of available resources. Ultimately, the project aims to enhance healthcare economics by improving cost management, promoting accessibility and affordability of healthcare services, and ultimately improving patient outcomes through evidence-based decision-making and cost-effective practices.</w:t>
      </w:r>
    </w:p>
    <w:p w14:paraId="0BA01B98" w14:textId="77777777" w:rsidR="00BD4B86" w:rsidRDefault="00BD4B86" w:rsidP="00AC6249">
      <w:pPr>
        <w:spacing w:line="259" w:lineRule="auto"/>
        <w:ind w:left="397" w:right="624"/>
        <w:jc w:val="both"/>
        <w:rPr>
          <w:rFonts w:ascii="Times New Roman"/>
          <w:sz w:val="28"/>
        </w:rPr>
      </w:pPr>
    </w:p>
    <w:p w14:paraId="3488E650" w14:textId="77777777" w:rsidR="00BD4B86" w:rsidRDefault="00BD4B86" w:rsidP="00AC6249">
      <w:pPr>
        <w:spacing w:line="259" w:lineRule="auto"/>
        <w:ind w:left="397" w:right="624"/>
        <w:jc w:val="both"/>
        <w:rPr>
          <w:rFonts w:ascii="Times New Roman"/>
          <w:sz w:val="28"/>
        </w:rPr>
      </w:pPr>
    </w:p>
    <w:p w14:paraId="0B27876B" w14:textId="77777777" w:rsidR="00BD4B86" w:rsidRDefault="00BD4B86" w:rsidP="00AC6249">
      <w:pPr>
        <w:spacing w:line="259" w:lineRule="auto"/>
        <w:ind w:left="397" w:right="624"/>
        <w:jc w:val="both"/>
        <w:rPr>
          <w:rFonts w:ascii="Times New Roman"/>
          <w:sz w:val="28"/>
        </w:rPr>
      </w:pPr>
    </w:p>
    <w:p w14:paraId="60ADFAF0" w14:textId="77777777" w:rsidR="00BD4B86" w:rsidRDefault="00BD4B86" w:rsidP="00AC6249">
      <w:pPr>
        <w:spacing w:line="259" w:lineRule="auto"/>
        <w:ind w:left="397" w:right="624"/>
        <w:jc w:val="both"/>
        <w:rPr>
          <w:rFonts w:ascii="Times New Roman"/>
          <w:sz w:val="28"/>
        </w:rPr>
      </w:pPr>
    </w:p>
    <w:p w14:paraId="7A978E64" w14:textId="77777777" w:rsidR="001D6793" w:rsidRDefault="001D6793" w:rsidP="00AC6249">
      <w:pPr>
        <w:spacing w:line="259" w:lineRule="auto"/>
        <w:ind w:left="397" w:right="624"/>
        <w:jc w:val="both"/>
        <w:rPr>
          <w:rFonts w:ascii="Times New Roman"/>
          <w:sz w:val="28"/>
        </w:rPr>
      </w:pPr>
    </w:p>
    <w:p w14:paraId="31B386B9" w14:textId="77777777" w:rsidR="001D6793" w:rsidRDefault="001D6793" w:rsidP="00AC6249">
      <w:pPr>
        <w:spacing w:line="259" w:lineRule="auto"/>
        <w:ind w:left="397" w:right="624"/>
        <w:jc w:val="both"/>
        <w:rPr>
          <w:rFonts w:ascii="Times New Roman"/>
          <w:sz w:val="28"/>
        </w:rPr>
      </w:pPr>
    </w:p>
    <w:p w14:paraId="30F74C68" w14:textId="77777777" w:rsidR="00873135" w:rsidRDefault="00613BCC">
      <w:pPr>
        <w:pStyle w:val="Heading2"/>
        <w:numPr>
          <w:ilvl w:val="0"/>
          <w:numId w:val="5"/>
        </w:numPr>
        <w:tabs>
          <w:tab w:val="left" w:pos="2042"/>
        </w:tabs>
        <w:ind w:left="2041" w:hanging="361"/>
        <w:jc w:val="left"/>
      </w:pPr>
      <w:r>
        <w:rPr>
          <w:spacing w:val="-2"/>
        </w:rPr>
        <w:lastRenderedPageBreak/>
        <w:t>IDEATION</w:t>
      </w:r>
      <w:r>
        <w:rPr>
          <w:spacing w:val="-18"/>
        </w:rPr>
        <w:t xml:space="preserve"> </w:t>
      </w:r>
      <w:r>
        <w:rPr>
          <w:spacing w:val="-2"/>
        </w:rPr>
        <w:t>AND</w:t>
      </w:r>
      <w:r>
        <w:rPr>
          <w:spacing w:val="-18"/>
        </w:rPr>
        <w:t xml:space="preserve"> </w:t>
      </w:r>
      <w:r>
        <w:rPr>
          <w:spacing w:val="-2"/>
        </w:rPr>
        <w:t>PROPOSED</w:t>
      </w:r>
      <w:r>
        <w:rPr>
          <w:spacing w:val="-12"/>
        </w:rPr>
        <w:t xml:space="preserve"> </w:t>
      </w:r>
      <w:r>
        <w:rPr>
          <w:spacing w:val="-2"/>
        </w:rPr>
        <w:t>SOLUTION</w:t>
      </w:r>
    </w:p>
    <w:p w14:paraId="1A3AFDE9" w14:textId="77777777" w:rsidR="00873135" w:rsidRDefault="00873135">
      <w:pPr>
        <w:pStyle w:val="BodyText"/>
        <w:rPr>
          <w:rFonts w:ascii="Times New Roman"/>
          <w:b/>
          <w:sz w:val="34"/>
        </w:rPr>
      </w:pPr>
    </w:p>
    <w:p w14:paraId="642B9C19" w14:textId="77777777" w:rsidR="00873135" w:rsidRDefault="00873135">
      <w:pPr>
        <w:pStyle w:val="BodyText"/>
        <w:spacing w:before="10"/>
        <w:rPr>
          <w:rFonts w:ascii="Times New Roman"/>
          <w:b/>
          <w:sz w:val="30"/>
        </w:rPr>
      </w:pPr>
    </w:p>
    <w:p w14:paraId="78105DB8" w14:textId="491FDC56" w:rsidR="00873135" w:rsidRPr="00952A02" w:rsidRDefault="00613BCC">
      <w:pPr>
        <w:pStyle w:val="Heading4"/>
        <w:numPr>
          <w:ilvl w:val="1"/>
          <w:numId w:val="5"/>
        </w:numPr>
        <w:tabs>
          <w:tab w:val="left" w:pos="563"/>
        </w:tabs>
        <w:ind w:left="562" w:hanging="423"/>
      </w:pPr>
      <w:r>
        <w:t>Problem</w:t>
      </w:r>
      <w:r>
        <w:rPr>
          <w:spacing w:val="-10"/>
        </w:rPr>
        <w:t xml:space="preserve"> </w:t>
      </w:r>
      <w:r>
        <w:t>Statement</w:t>
      </w:r>
      <w:r>
        <w:rPr>
          <w:spacing w:val="-9"/>
        </w:rPr>
        <w:t xml:space="preserve"> </w:t>
      </w:r>
      <w:r>
        <w:rPr>
          <w:spacing w:val="-2"/>
        </w:rPr>
        <w:t>Definition</w:t>
      </w:r>
    </w:p>
    <w:p w14:paraId="6654B6A4" w14:textId="77777777" w:rsidR="00952A02" w:rsidRDefault="00952A02" w:rsidP="00952A02">
      <w:pPr>
        <w:pStyle w:val="Heading4"/>
        <w:tabs>
          <w:tab w:val="left" w:pos="563"/>
        </w:tabs>
        <w:ind w:left="562" w:firstLine="0"/>
        <w:jc w:val="right"/>
      </w:pPr>
    </w:p>
    <w:p w14:paraId="46216825" w14:textId="77777777" w:rsidR="004964A2" w:rsidRPr="004964A2" w:rsidRDefault="004964A2" w:rsidP="004964A2">
      <w:pPr>
        <w:spacing w:before="184" w:line="256" w:lineRule="auto"/>
        <w:ind w:left="100" w:right="1160"/>
        <w:jc w:val="both"/>
        <w:rPr>
          <w:rFonts w:ascii="Calibri" w:eastAsia="Calibri" w:hAnsi="Calibri" w:cs="Calibri"/>
          <w:sz w:val="24"/>
          <w:szCs w:val="24"/>
        </w:rPr>
      </w:pPr>
      <w:r w:rsidRPr="004964A2">
        <w:rPr>
          <w:rFonts w:ascii="Calibri" w:eastAsia="Calibri" w:hAnsi="Calibri" w:cs="Calibri"/>
          <w:sz w:val="24"/>
          <w:szCs w:val="24"/>
        </w:rPr>
        <w:t>Create a problem statement to understand your customer's point of view. The Customer</w:t>
      </w:r>
      <w:r w:rsidRPr="004964A2">
        <w:rPr>
          <w:rFonts w:ascii="Calibri" w:eastAsia="Calibri" w:hAnsi="Calibri" w:cs="Calibri"/>
          <w:spacing w:val="1"/>
          <w:sz w:val="24"/>
          <w:szCs w:val="24"/>
        </w:rPr>
        <w:t xml:space="preserve"> </w:t>
      </w:r>
      <w:r w:rsidRPr="004964A2">
        <w:rPr>
          <w:rFonts w:ascii="Calibri" w:eastAsia="Calibri" w:hAnsi="Calibri" w:cs="Calibri"/>
          <w:sz w:val="24"/>
          <w:szCs w:val="24"/>
        </w:rPr>
        <w:t>Problem Statement template helps you focus on what matters to create experiences people</w:t>
      </w:r>
      <w:r w:rsidRPr="004964A2">
        <w:rPr>
          <w:rFonts w:ascii="Calibri" w:eastAsia="Calibri" w:hAnsi="Calibri" w:cs="Calibri"/>
          <w:spacing w:val="1"/>
          <w:sz w:val="24"/>
          <w:szCs w:val="24"/>
        </w:rPr>
        <w:t xml:space="preserve"> </w:t>
      </w:r>
      <w:r w:rsidRPr="004964A2">
        <w:rPr>
          <w:rFonts w:ascii="Calibri" w:eastAsia="Calibri" w:hAnsi="Calibri" w:cs="Calibri"/>
          <w:sz w:val="24"/>
          <w:szCs w:val="24"/>
        </w:rPr>
        <w:t>will love.</w:t>
      </w:r>
    </w:p>
    <w:p w14:paraId="0AA5306E" w14:textId="77777777" w:rsidR="004964A2" w:rsidRDefault="004964A2" w:rsidP="004964A2">
      <w:pPr>
        <w:spacing w:before="160" w:line="256" w:lineRule="auto"/>
        <w:ind w:left="100" w:right="1162"/>
        <w:jc w:val="both"/>
        <w:rPr>
          <w:rFonts w:ascii="Calibri" w:eastAsia="Calibri" w:hAnsi="Calibri" w:cs="Calibri"/>
          <w:sz w:val="24"/>
          <w:szCs w:val="24"/>
        </w:rPr>
      </w:pPr>
      <w:r w:rsidRPr="004964A2">
        <w:rPr>
          <w:rFonts w:ascii="Calibri" w:eastAsia="Calibri" w:hAnsi="Calibri" w:cs="Calibri"/>
          <w:sz w:val="24"/>
          <w:szCs w:val="24"/>
        </w:rPr>
        <w:t>A well-articulated customer problem statement allows you and your team to find the ideal</w:t>
      </w:r>
      <w:r w:rsidRPr="004964A2">
        <w:rPr>
          <w:rFonts w:ascii="Calibri" w:eastAsia="Calibri" w:hAnsi="Calibri" w:cs="Calibri"/>
          <w:spacing w:val="1"/>
          <w:sz w:val="24"/>
          <w:szCs w:val="24"/>
        </w:rPr>
        <w:t xml:space="preserve"> </w:t>
      </w:r>
      <w:r w:rsidRPr="004964A2">
        <w:rPr>
          <w:rFonts w:ascii="Calibri" w:eastAsia="Calibri" w:hAnsi="Calibri" w:cs="Calibri"/>
          <w:sz w:val="24"/>
          <w:szCs w:val="24"/>
        </w:rPr>
        <w:t>solution for the challenges your customers face. Throughout the process, you’ll also be able</w:t>
      </w:r>
      <w:r w:rsidRPr="004964A2">
        <w:rPr>
          <w:rFonts w:ascii="Calibri" w:eastAsia="Calibri" w:hAnsi="Calibri" w:cs="Calibri"/>
          <w:spacing w:val="1"/>
          <w:sz w:val="24"/>
          <w:szCs w:val="24"/>
        </w:rPr>
        <w:t xml:space="preserve"> </w:t>
      </w:r>
      <w:r w:rsidRPr="004964A2">
        <w:rPr>
          <w:rFonts w:ascii="Calibri" w:eastAsia="Calibri" w:hAnsi="Calibri" w:cs="Calibri"/>
          <w:sz w:val="24"/>
          <w:szCs w:val="24"/>
        </w:rPr>
        <w:t>to empathize with your customers, which helps you better understand how they perceive</w:t>
      </w:r>
      <w:r w:rsidRPr="004964A2">
        <w:rPr>
          <w:rFonts w:ascii="Calibri" w:eastAsia="Calibri" w:hAnsi="Calibri" w:cs="Calibri"/>
          <w:spacing w:val="1"/>
          <w:sz w:val="24"/>
          <w:szCs w:val="24"/>
        </w:rPr>
        <w:t xml:space="preserve"> </w:t>
      </w:r>
      <w:r w:rsidRPr="004964A2">
        <w:rPr>
          <w:rFonts w:ascii="Calibri" w:eastAsia="Calibri" w:hAnsi="Calibri" w:cs="Calibri"/>
          <w:sz w:val="24"/>
          <w:szCs w:val="24"/>
        </w:rPr>
        <w:t>your product</w:t>
      </w:r>
      <w:r w:rsidRPr="004964A2">
        <w:rPr>
          <w:rFonts w:ascii="Calibri" w:eastAsia="Calibri" w:hAnsi="Calibri" w:cs="Calibri"/>
          <w:spacing w:val="-1"/>
          <w:sz w:val="24"/>
          <w:szCs w:val="24"/>
        </w:rPr>
        <w:t xml:space="preserve"> </w:t>
      </w:r>
      <w:r w:rsidRPr="004964A2">
        <w:rPr>
          <w:rFonts w:ascii="Calibri" w:eastAsia="Calibri" w:hAnsi="Calibri" w:cs="Calibri"/>
          <w:sz w:val="24"/>
          <w:szCs w:val="24"/>
        </w:rPr>
        <w:t>or</w:t>
      </w:r>
      <w:r w:rsidRPr="004964A2">
        <w:rPr>
          <w:rFonts w:ascii="Calibri" w:eastAsia="Calibri" w:hAnsi="Calibri" w:cs="Calibri"/>
          <w:spacing w:val="1"/>
          <w:sz w:val="24"/>
          <w:szCs w:val="24"/>
        </w:rPr>
        <w:t xml:space="preserve"> </w:t>
      </w:r>
      <w:r w:rsidRPr="004964A2">
        <w:rPr>
          <w:rFonts w:ascii="Calibri" w:eastAsia="Calibri" w:hAnsi="Calibri" w:cs="Calibri"/>
          <w:sz w:val="24"/>
          <w:szCs w:val="24"/>
        </w:rPr>
        <w:t>service.</w:t>
      </w:r>
    </w:p>
    <w:p w14:paraId="7977DD82" w14:textId="77777777" w:rsidR="004964A2" w:rsidRPr="004964A2" w:rsidRDefault="004964A2" w:rsidP="004964A2">
      <w:pPr>
        <w:spacing w:before="160" w:line="256" w:lineRule="auto"/>
        <w:ind w:left="100" w:right="1162"/>
        <w:jc w:val="both"/>
        <w:rPr>
          <w:rFonts w:ascii="Calibri" w:eastAsia="Calibri" w:hAnsi="Calibri" w:cs="Calibri"/>
          <w:sz w:val="24"/>
          <w:szCs w:val="24"/>
        </w:rPr>
      </w:pPr>
    </w:p>
    <w:p w14:paraId="06898733" w14:textId="0246014E" w:rsidR="00873135" w:rsidRDefault="004964A2">
      <w:pPr>
        <w:pStyle w:val="BodyText"/>
        <w:rPr>
          <w:rFonts w:ascii="Times New Roman"/>
          <w:sz w:val="20"/>
        </w:rPr>
      </w:pPr>
      <w:r>
        <w:rPr>
          <w:noProof/>
        </w:rPr>
        <w:drawing>
          <wp:inline distT="0" distB="0" distL="0" distR="0" wp14:anchorId="52ACD09F" wp14:editId="66A2C997">
            <wp:extent cx="5809615" cy="1600200"/>
            <wp:effectExtent l="0" t="0" r="635"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7" cstate="print"/>
                    <a:stretch>
                      <a:fillRect/>
                    </a:stretch>
                  </pic:blipFill>
                  <pic:spPr>
                    <a:xfrm>
                      <a:off x="0" y="0"/>
                      <a:ext cx="5818529" cy="1602655"/>
                    </a:xfrm>
                    <a:prstGeom prst="rect">
                      <a:avLst/>
                    </a:prstGeom>
                  </pic:spPr>
                </pic:pic>
              </a:graphicData>
            </a:graphic>
          </wp:inline>
        </w:drawing>
      </w:r>
    </w:p>
    <w:p w14:paraId="65146865" w14:textId="6A88EA56" w:rsidR="00873135" w:rsidRDefault="00873135">
      <w:pPr>
        <w:pStyle w:val="BodyText"/>
        <w:rPr>
          <w:rFonts w:ascii="Times New Roman"/>
          <w:sz w:val="20"/>
        </w:rPr>
      </w:pPr>
    </w:p>
    <w:p w14:paraId="5AF5E5B9" w14:textId="479F6E9B" w:rsidR="00873135" w:rsidRDefault="00873135">
      <w:pPr>
        <w:pStyle w:val="BodyText"/>
        <w:spacing w:before="8"/>
        <w:rPr>
          <w:rFonts w:ascii="Times New Roman"/>
          <w:sz w:val="11"/>
        </w:rPr>
      </w:pPr>
    </w:p>
    <w:p w14:paraId="50358138" w14:textId="5711E3DE" w:rsidR="00873135" w:rsidRDefault="00873135">
      <w:pPr>
        <w:pStyle w:val="BodyText"/>
        <w:rPr>
          <w:rFonts w:ascii="Times New Roman"/>
          <w:sz w:val="30"/>
        </w:rPr>
      </w:pPr>
    </w:p>
    <w:p w14:paraId="2FAB1C15" w14:textId="77777777" w:rsidR="00873135" w:rsidRDefault="00613BCC">
      <w:pPr>
        <w:pStyle w:val="Heading4"/>
        <w:numPr>
          <w:ilvl w:val="1"/>
          <w:numId w:val="5"/>
        </w:numPr>
        <w:tabs>
          <w:tab w:val="left" w:pos="563"/>
        </w:tabs>
        <w:spacing w:before="180"/>
        <w:ind w:left="562" w:hanging="423"/>
      </w:pPr>
      <w:r>
        <w:t>Empathy</w:t>
      </w:r>
      <w:r>
        <w:rPr>
          <w:spacing w:val="-5"/>
        </w:rPr>
        <w:t xml:space="preserve"> </w:t>
      </w:r>
      <w:r>
        <w:t>Map</w:t>
      </w:r>
      <w:r>
        <w:rPr>
          <w:spacing w:val="-4"/>
        </w:rPr>
        <w:t xml:space="preserve"> </w:t>
      </w:r>
      <w:r>
        <w:rPr>
          <w:spacing w:val="-2"/>
        </w:rPr>
        <w:t>Canvas</w:t>
      </w:r>
    </w:p>
    <w:p w14:paraId="37CB45D1" w14:textId="77777777" w:rsidR="00A858A3" w:rsidRPr="00A858A3" w:rsidRDefault="00A858A3" w:rsidP="00A858A3">
      <w:pPr>
        <w:spacing w:before="187" w:line="259" w:lineRule="auto"/>
        <w:ind w:left="140" w:right="1144"/>
        <w:jc w:val="both"/>
        <w:rPr>
          <w:rFonts w:ascii="Times New Roman"/>
          <w:sz w:val="28"/>
        </w:rPr>
      </w:pPr>
    </w:p>
    <w:p w14:paraId="1D05B1E0" w14:textId="77777777" w:rsidR="004964A2" w:rsidRDefault="004964A2">
      <w:pPr>
        <w:spacing w:line="259" w:lineRule="auto"/>
        <w:jc w:val="both"/>
      </w:pPr>
      <w:r w:rsidRPr="004964A2">
        <w:rPr>
          <w:rFonts w:ascii="Times New Roman"/>
          <w:sz w:val="28"/>
        </w:rPr>
        <w:t>The empathy map canvas is a tool that helps project teams gain a deeper understanding of the users or stakeholders involved in the project. In the context of the breast cancer detection project, the empathy map canvas can be used to develop empathy towards the healthcare professionals who will be using the system and the patients who will benefit from early detection.</w:t>
      </w:r>
      <w:r w:rsidRPr="004964A2">
        <w:t xml:space="preserve"> </w:t>
      </w:r>
    </w:p>
    <w:p w14:paraId="67D6EBBB" w14:textId="77777777" w:rsidR="004964A2" w:rsidRDefault="004964A2">
      <w:pPr>
        <w:spacing w:line="259" w:lineRule="auto"/>
        <w:jc w:val="both"/>
      </w:pPr>
    </w:p>
    <w:p w14:paraId="749C8E76" w14:textId="7FC17363" w:rsidR="00873135" w:rsidRDefault="004964A2">
      <w:pPr>
        <w:spacing w:line="259" w:lineRule="auto"/>
        <w:jc w:val="both"/>
        <w:rPr>
          <w:rFonts w:ascii="Times New Roman"/>
          <w:sz w:val="28"/>
        </w:rPr>
        <w:sectPr w:rsidR="00873135">
          <w:pgSz w:w="11910" w:h="16840"/>
          <w:pgMar w:top="1360" w:right="300" w:bottom="280" w:left="1300" w:header="720" w:footer="720" w:gutter="0"/>
          <w:cols w:space="720"/>
        </w:sectPr>
      </w:pPr>
      <w:r w:rsidRPr="004964A2">
        <w:rPr>
          <w:rFonts w:ascii="Times New Roman"/>
          <w:sz w:val="28"/>
        </w:rPr>
        <w:t>By completing the empathy map canvas, the project team gains valuable insights into the perspectives, needs, and expectations of the healthcare professionals and patients involved in breast cancer detection. This understanding helps inform the design, development, and implementation of the system, ensuring that it meets the users' requirements, aligns with their workflow, and delivers a positive impact on breast cancer detection and patient care</w:t>
      </w:r>
      <w:r>
        <w:rPr>
          <w:rFonts w:ascii="Times New Roman"/>
          <w:sz w:val="28"/>
        </w:rPr>
        <w:t>.</w:t>
      </w:r>
    </w:p>
    <w:p w14:paraId="6C18AE86" w14:textId="536C6091" w:rsidR="00C17CF6" w:rsidRDefault="00C17CF6">
      <w:pPr>
        <w:spacing w:before="83"/>
        <w:ind w:left="466"/>
        <w:rPr>
          <w:rFonts w:ascii="Arial"/>
          <w:spacing w:val="-4"/>
          <w:w w:val="95"/>
          <w:sz w:val="16"/>
        </w:rPr>
      </w:pPr>
    </w:p>
    <w:p w14:paraId="0F075E82" w14:textId="541AB780" w:rsidR="00873135" w:rsidRDefault="00613BCC">
      <w:pPr>
        <w:spacing w:before="7"/>
        <w:rPr>
          <w:rFonts w:ascii="Arial"/>
          <w:sz w:val="20"/>
        </w:rPr>
      </w:pPr>
      <w:r>
        <w:br w:type="column"/>
      </w:r>
    </w:p>
    <w:p w14:paraId="77F12A10" w14:textId="442E38F8" w:rsidR="00873135" w:rsidRDefault="00873135">
      <w:pPr>
        <w:pStyle w:val="BodyText"/>
        <w:rPr>
          <w:rFonts w:ascii="Arial"/>
          <w:sz w:val="20"/>
        </w:rPr>
      </w:pPr>
    </w:p>
    <w:p w14:paraId="79E799B3" w14:textId="40580BE4" w:rsidR="00873135" w:rsidRDefault="00873135">
      <w:pPr>
        <w:pStyle w:val="BodyText"/>
        <w:rPr>
          <w:rFonts w:ascii="Arial"/>
          <w:sz w:val="20"/>
        </w:rPr>
      </w:pPr>
    </w:p>
    <w:p w14:paraId="0DEDD5C9" w14:textId="1E7924D8" w:rsidR="00873135" w:rsidRDefault="00873135">
      <w:pPr>
        <w:pStyle w:val="BodyText"/>
        <w:rPr>
          <w:rFonts w:ascii="Arial"/>
          <w:sz w:val="20"/>
        </w:rPr>
      </w:pPr>
    </w:p>
    <w:p w14:paraId="782F2A80" w14:textId="296DC329" w:rsidR="00873135" w:rsidRDefault="00873135">
      <w:pPr>
        <w:pStyle w:val="BodyText"/>
        <w:rPr>
          <w:rFonts w:ascii="Arial"/>
          <w:sz w:val="20"/>
        </w:rPr>
      </w:pPr>
    </w:p>
    <w:p w14:paraId="447E7054" w14:textId="656E7E04" w:rsidR="00873135" w:rsidRDefault="00873135">
      <w:pPr>
        <w:pStyle w:val="BodyText"/>
        <w:rPr>
          <w:rFonts w:ascii="Arial"/>
          <w:sz w:val="20"/>
        </w:rPr>
      </w:pPr>
    </w:p>
    <w:p w14:paraId="41A81BDC" w14:textId="77777777" w:rsidR="00873135" w:rsidRDefault="00873135">
      <w:pPr>
        <w:pStyle w:val="BodyText"/>
        <w:rPr>
          <w:rFonts w:ascii="Arial"/>
          <w:sz w:val="20"/>
        </w:rPr>
      </w:pPr>
    </w:p>
    <w:p w14:paraId="4B54EC24" w14:textId="63ADEA45" w:rsidR="00C17CF6" w:rsidRDefault="00613BCC" w:rsidP="00C17CF6">
      <w:pPr>
        <w:spacing w:before="40"/>
        <w:ind w:left="465"/>
        <w:rPr>
          <w:rFonts w:ascii="Arial"/>
          <w:sz w:val="12"/>
        </w:rPr>
      </w:pPr>
      <w:r>
        <w:br w:type="column"/>
      </w:r>
    </w:p>
    <w:p w14:paraId="0FF111F0" w14:textId="28C9C682" w:rsidR="00873135" w:rsidRDefault="00873135">
      <w:pPr>
        <w:spacing w:before="13"/>
        <w:ind w:right="101"/>
        <w:jc w:val="right"/>
        <w:rPr>
          <w:rFonts w:ascii="Arial"/>
          <w:sz w:val="12"/>
        </w:rPr>
      </w:pPr>
    </w:p>
    <w:p w14:paraId="2E49D7BD" w14:textId="28601576" w:rsidR="00873135" w:rsidRDefault="004964A2">
      <w:pPr>
        <w:jc w:val="right"/>
        <w:rPr>
          <w:rFonts w:ascii="Arial"/>
          <w:sz w:val="12"/>
        </w:rPr>
        <w:sectPr w:rsidR="00873135">
          <w:type w:val="continuous"/>
          <w:pgSz w:w="11910" w:h="16840"/>
          <w:pgMar w:top="1360" w:right="300" w:bottom="280" w:left="1300" w:header="720" w:footer="720" w:gutter="0"/>
          <w:cols w:num="2" w:space="720" w:equalWidth="0">
            <w:col w:w="2326" w:space="5478"/>
            <w:col w:w="2506"/>
          </w:cols>
        </w:sectPr>
      </w:pPr>
      <w:r w:rsidRPr="004964A2">
        <w:rPr>
          <w:rFonts w:ascii="Arial"/>
          <w:noProof/>
          <w:sz w:val="12"/>
        </w:rPr>
        <w:drawing>
          <wp:inline distT="0" distB="0" distL="0" distR="0" wp14:anchorId="09240F2F" wp14:editId="0B9AF9C3">
            <wp:extent cx="6194659" cy="7216140"/>
            <wp:effectExtent l="0" t="0" r="0" b="3810"/>
            <wp:docPr id="458066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66859" name=""/>
                    <pic:cNvPicPr/>
                  </pic:nvPicPr>
                  <pic:blipFill>
                    <a:blip r:embed="rId8"/>
                    <a:stretch>
                      <a:fillRect/>
                    </a:stretch>
                  </pic:blipFill>
                  <pic:spPr>
                    <a:xfrm>
                      <a:off x="0" y="0"/>
                      <a:ext cx="6224560" cy="7250972"/>
                    </a:xfrm>
                    <a:prstGeom prst="rect">
                      <a:avLst/>
                    </a:prstGeom>
                  </pic:spPr>
                </pic:pic>
              </a:graphicData>
            </a:graphic>
          </wp:inline>
        </w:drawing>
      </w:r>
    </w:p>
    <w:p w14:paraId="61E6464C" w14:textId="38DDDE72" w:rsidR="00873135" w:rsidRPr="00140567" w:rsidRDefault="00613BCC">
      <w:pPr>
        <w:pStyle w:val="Heading4"/>
        <w:numPr>
          <w:ilvl w:val="1"/>
          <w:numId w:val="5"/>
        </w:numPr>
        <w:tabs>
          <w:tab w:val="left" w:pos="560"/>
        </w:tabs>
        <w:spacing w:before="62"/>
        <w:ind w:left="560"/>
      </w:pPr>
      <w:r>
        <w:lastRenderedPageBreak/>
        <w:t>Ideation</w:t>
      </w:r>
      <w:r>
        <w:rPr>
          <w:spacing w:val="-7"/>
        </w:rPr>
        <w:t xml:space="preserve"> </w:t>
      </w:r>
      <w:r>
        <w:t>and</w:t>
      </w:r>
      <w:r>
        <w:rPr>
          <w:spacing w:val="-4"/>
        </w:rPr>
        <w:t xml:space="preserve"> </w:t>
      </w:r>
      <w:r>
        <w:rPr>
          <w:spacing w:val="-2"/>
        </w:rPr>
        <w:t>Brainstorming</w:t>
      </w:r>
    </w:p>
    <w:p w14:paraId="108CB0D2" w14:textId="77777777" w:rsidR="00140567" w:rsidRPr="00AB07ED" w:rsidRDefault="00140567" w:rsidP="00140567">
      <w:pPr>
        <w:pStyle w:val="Heading4"/>
        <w:tabs>
          <w:tab w:val="left" w:pos="560"/>
        </w:tabs>
        <w:spacing w:before="62"/>
        <w:ind w:left="560" w:firstLine="0"/>
        <w:jc w:val="right"/>
      </w:pPr>
    </w:p>
    <w:p w14:paraId="15FCC030" w14:textId="77777777" w:rsidR="00140567" w:rsidRPr="00140567" w:rsidRDefault="00140567" w:rsidP="00140567">
      <w:pPr>
        <w:rPr>
          <w:rFonts w:ascii="Times New Roman" w:hAnsi="Times New Roman" w:cs="Times New Roman"/>
          <w:sz w:val="28"/>
          <w:szCs w:val="28"/>
        </w:rPr>
      </w:pPr>
      <w:r w:rsidRPr="00140567">
        <w:rPr>
          <w:rFonts w:ascii="Times New Roman" w:hAnsi="Times New Roman" w:cs="Times New Roman"/>
          <w:sz w:val="28"/>
          <w:szCs w:val="28"/>
        </w:rPr>
        <w:t>Ideation and brainstorming for the above project involve generating and exploring creative ideas to enhance breast cancer detection using deep learning methods. The goal is to foster innovation, identify potential solutions, and uncover new possibilities for improving early detection and diagnosis.</w:t>
      </w:r>
    </w:p>
    <w:p w14:paraId="1C65C13D" w14:textId="77777777" w:rsidR="00140567" w:rsidRPr="00140567" w:rsidRDefault="00140567" w:rsidP="00140567">
      <w:pPr>
        <w:rPr>
          <w:rFonts w:ascii="Times New Roman" w:hAnsi="Times New Roman" w:cs="Times New Roman"/>
          <w:sz w:val="28"/>
          <w:szCs w:val="28"/>
        </w:rPr>
      </w:pPr>
    </w:p>
    <w:p w14:paraId="5B34885E" w14:textId="06B305CC" w:rsidR="00E82C4D" w:rsidRPr="00140567" w:rsidRDefault="00140567" w:rsidP="00140567">
      <w:pPr>
        <w:rPr>
          <w:rFonts w:ascii="Times New Roman" w:hAnsi="Times New Roman" w:cs="Times New Roman"/>
          <w:sz w:val="28"/>
          <w:szCs w:val="28"/>
        </w:rPr>
      </w:pPr>
      <w:r w:rsidRPr="00140567">
        <w:rPr>
          <w:rFonts w:ascii="Times New Roman" w:hAnsi="Times New Roman" w:cs="Times New Roman"/>
          <w:sz w:val="28"/>
          <w:szCs w:val="28"/>
        </w:rPr>
        <w:t>During ideation, the project team can engage in various brainstorming techniques, such as divergent thinking, to generate a wide range of ideas. They can explore different aspects of the project, including data collection, preprocessing techniques, model selection, user interface design, and performance evaluation.</w:t>
      </w:r>
    </w:p>
    <w:p w14:paraId="349C4446" w14:textId="77777777" w:rsidR="00140567" w:rsidRDefault="00140567" w:rsidP="00140567">
      <w:pPr>
        <w:rPr>
          <w:b/>
          <w:bCs/>
          <w:sz w:val="24"/>
          <w:szCs w:val="24"/>
        </w:rPr>
      </w:pPr>
    </w:p>
    <w:p w14:paraId="382127C9" w14:textId="72BD1752" w:rsidR="00E82C4D" w:rsidRPr="00E82C4D" w:rsidRDefault="00E82C4D" w:rsidP="00E82C4D">
      <w:pPr>
        <w:rPr>
          <w:rFonts w:ascii="Times New Roman"/>
          <w:sz w:val="32"/>
          <w:szCs w:val="24"/>
        </w:rPr>
      </w:pPr>
      <w:r w:rsidRPr="00E82C4D">
        <w:rPr>
          <w:b/>
          <w:bCs/>
          <w:sz w:val="28"/>
          <w:szCs w:val="28"/>
        </w:rPr>
        <w:t>Step-1: Team Gathering, Collaboration and Select the Problem Statement</w:t>
      </w:r>
    </w:p>
    <w:p w14:paraId="6F8A17DB" w14:textId="77777777" w:rsidR="00E82C4D" w:rsidRDefault="00E82C4D" w:rsidP="00AB07ED">
      <w:pPr>
        <w:pStyle w:val="BodyText"/>
        <w:rPr>
          <w:rFonts w:ascii="Times New Roman"/>
          <w:sz w:val="20"/>
        </w:rPr>
      </w:pPr>
    </w:p>
    <w:p w14:paraId="61439DDB" w14:textId="77777777" w:rsidR="00873135" w:rsidRDefault="00873135">
      <w:pPr>
        <w:pStyle w:val="BodyText"/>
        <w:rPr>
          <w:rFonts w:ascii="Times New Roman"/>
          <w:sz w:val="20"/>
        </w:rPr>
      </w:pPr>
    </w:p>
    <w:p w14:paraId="7A0BB84A" w14:textId="12A75F23" w:rsidR="00873135" w:rsidRDefault="00140567">
      <w:pPr>
        <w:pStyle w:val="BodyText"/>
        <w:spacing w:before="1"/>
        <w:rPr>
          <w:rFonts w:ascii="Times New Roman"/>
          <w:sz w:val="24"/>
        </w:rPr>
      </w:pPr>
      <w:r>
        <w:rPr>
          <w:noProof/>
        </w:rPr>
        <w:drawing>
          <wp:inline distT="0" distB="0" distL="0" distR="0" wp14:anchorId="59D75B29" wp14:editId="39F985FA">
            <wp:extent cx="6136005" cy="502920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6136005" cy="5029200"/>
                    </a:xfrm>
                    <a:prstGeom prst="rect">
                      <a:avLst/>
                    </a:prstGeom>
                  </pic:spPr>
                </pic:pic>
              </a:graphicData>
            </a:graphic>
          </wp:inline>
        </w:drawing>
      </w:r>
    </w:p>
    <w:p w14:paraId="2EA9F801" w14:textId="77777777" w:rsidR="00873135" w:rsidRDefault="00873135">
      <w:pPr>
        <w:pStyle w:val="BodyText"/>
        <w:rPr>
          <w:rFonts w:ascii="Times New Roman"/>
          <w:sz w:val="20"/>
        </w:rPr>
      </w:pPr>
    </w:p>
    <w:p w14:paraId="499C016D" w14:textId="77777777" w:rsidR="00873135" w:rsidRDefault="00873135">
      <w:pPr>
        <w:pStyle w:val="BodyText"/>
        <w:rPr>
          <w:rFonts w:ascii="Times New Roman"/>
          <w:sz w:val="20"/>
        </w:rPr>
      </w:pPr>
    </w:p>
    <w:p w14:paraId="686264DA" w14:textId="77777777" w:rsidR="00140567" w:rsidRDefault="00140567" w:rsidP="00E82C4D">
      <w:pPr>
        <w:rPr>
          <w:b/>
          <w:bCs/>
          <w:sz w:val="28"/>
          <w:szCs w:val="28"/>
        </w:rPr>
      </w:pPr>
    </w:p>
    <w:p w14:paraId="7680255B" w14:textId="77777777" w:rsidR="00140567" w:rsidRDefault="00140567" w:rsidP="00E82C4D">
      <w:pPr>
        <w:rPr>
          <w:b/>
          <w:bCs/>
          <w:sz w:val="28"/>
          <w:szCs w:val="28"/>
        </w:rPr>
      </w:pPr>
    </w:p>
    <w:p w14:paraId="25046CC8" w14:textId="77777777" w:rsidR="00140567" w:rsidRDefault="00140567" w:rsidP="00E82C4D">
      <w:pPr>
        <w:rPr>
          <w:b/>
          <w:bCs/>
          <w:sz w:val="28"/>
          <w:szCs w:val="28"/>
        </w:rPr>
      </w:pPr>
    </w:p>
    <w:p w14:paraId="39ADB6BD" w14:textId="77777777" w:rsidR="00140567" w:rsidRDefault="00140567" w:rsidP="00E82C4D">
      <w:pPr>
        <w:rPr>
          <w:b/>
          <w:bCs/>
          <w:sz w:val="28"/>
          <w:szCs w:val="28"/>
        </w:rPr>
      </w:pPr>
    </w:p>
    <w:p w14:paraId="64796F0C" w14:textId="77777777" w:rsidR="00140567" w:rsidRDefault="00140567" w:rsidP="00E82C4D">
      <w:pPr>
        <w:rPr>
          <w:b/>
          <w:bCs/>
          <w:sz w:val="28"/>
          <w:szCs w:val="28"/>
        </w:rPr>
      </w:pPr>
    </w:p>
    <w:p w14:paraId="78D9F9BD" w14:textId="77777777" w:rsidR="00140567" w:rsidRDefault="00140567" w:rsidP="00E82C4D">
      <w:pPr>
        <w:rPr>
          <w:b/>
          <w:bCs/>
          <w:sz w:val="28"/>
          <w:szCs w:val="28"/>
        </w:rPr>
      </w:pPr>
    </w:p>
    <w:p w14:paraId="31A4715A" w14:textId="21A60351" w:rsidR="00E82C4D" w:rsidRDefault="00E82C4D" w:rsidP="00E82C4D">
      <w:pPr>
        <w:rPr>
          <w:b/>
          <w:bCs/>
          <w:sz w:val="28"/>
          <w:szCs w:val="28"/>
        </w:rPr>
      </w:pPr>
      <w:r w:rsidRPr="00E82C4D">
        <w:rPr>
          <w:b/>
          <w:bCs/>
          <w:sz w:val="28"/>
          <w:szCs w:val="28"/>
        </w:rPr>
        <w:lastRenderedPageBreak/>
        <w:t>Step-2: Brainstorm, Idea Listing and Grouping</w:t>
      </w:r>
    </w:p>
    <w:p w14:paraId="2F623CF9" w14:textId="77777777" w:rsidR="00140567" w:rsidRDefault="00140567" w:rsidP="00E82C4D">
      <w:pPr>
        <w:rPr>
          <w:b/>
          <w:bCs/>
          <w:sz w:val="28"/>
          <w:szCs w:val="28"/>
        </w:rPr>
      </w:pPr>
    </w:p>
    <w:p w14:paraId="404A8928" w14:textId="77777777" w:rsidR="00140567" w:rsidRDefault="00140567" w:rsidP="00E82C4D">
      <w:pPr>
        <w:rPr>
          <w:b/>
          <w:bCs/>
          <w:sz w:val="28"/>
          <w:szCs w:val="28"/>
        </w:rPr>
      </w:pPr>
    </w:p>
    <w:p w14:paraId="4A67B434" w14:textId="24B87FEB" w:rsidR="00140567" w:rsidRPr="00E82C4D" w:rsidRDefault="00140567" w:rsidP="00E82C4D">
      <w:pPr>
        <w:rPr>
          <w:b/>
          <w:bCs/>
          <w:sz w:val="28"/>
          <w:szCs w:val="28"/>
        </w:rPr>
      </w:pPr>
      <w:r>
        <w:rPr>
          <w:noProof/>
        </w:rPr>
        <w:drawing>
          <wp:inline distT="0" distB="0" distL="0" distR="0" wp14:anchorId="55103123" wp14:editId="174595FD">
            <wp:extent cx="6126480" cy="4526280"/>
            <wp:effectExtent l="0" t="0" r="7620" b="7620"/>
            <wp:docPr id="1324509776" name="Picture 1324509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0" cstate="print"/>
                    <a:stretch>
                      <a:fillRect/>
                    </a:stretch>
                  </pic:blipFill>
                  <pic:spPr>
                    <a:xfrm>
                      <a:off x="0" y="0"/>
                      <a:ext cx="6126480" cy="4526280"/>
                    </a:xfrm>
                    <a:prstGeom prst="rect">
                      <a:avLst/>
                    </a:prstGeom>
                  </pic:spPr>
                </pic:pic>
              </a:graphicData>
            </a:graphic>
          </wp:inline>
        </w:drawing>
      </w:r>
    </w:p>
    <w:p w14:paraId="03A8E6DA" w14:textId="01ACDAFE" w:rsidR="00E82C4D" w:rsidRDefault="00E82C4D" w:rsidP="00E82C4D">
      <w:pPr>
        <w:rPr>
          <w:b/>
          <w:bCs/>
          <w:sz w:val="24"/>
          <w:szCs w:val="24"/>
        </w:rPr>
      </w:pPr>
    </w:p>
    <w:p w14:paraId="5F59F2AD" w14:textId="18BFBDBB" w:rsidR="00E82C4D" w:rsidRDefault="00E82C4D" w:rsidP="00E82C4D">
      <w:pPr>
        <w:rPr>
          <w:b/>
          <w:bCs/>
          <w:sz w:val="24"/>
          <w:szCs w:val="24"/>
        </w:rPr>
      </w:pPr>
    </w:p>
    <w:p w14:paraId="0EDE621D" w14:textId="39859C42" w:rsidR="00E82C4D" w:rsidRDefault="00E82C4D" w:rsidP="00E82C4D">
      <w:pPr>
        <w:rPr>
          <w:b/>
          <w:bCs/>
          <w:sz w:val="24"/>
          <w:szCs w:val="24"/>
        </w:rPr>
      </w:pPr>
    </w:p>
    <w:p w14:paraId="09AA96DB" w14:textId="77777777" w:rsidR="00E82C4D" w:rsidRDefault="00E82C4D" w:rsidP="00E82C4D"/>
    <w:p w14:paraId="4933735C" w14:textId="77777777" w:rsidR="00140567" w:rsidRPr="00E82C4D" w:rsidRDefault="00140567" w:rsidP="00140567">
      <w:pPr>
        <w:rPr>
          <w:b/>
          <w:bCs/>
          <w:sz w:val="28"/>
          <w:szCs w:val="28"/>
        </w:rPr>
      </w:pPr>
      <w:r w:rsidRPr="00E82C4D">
        <w:rPr>
          <w:b/>
          <w:bCs/>
          <w:sz w:val="28"/>
          <w:szCs w:val="28"/>
        </w:rPr>
        <w:t>Step-3: Idea Prioritization</w:t>
      </w:r>
    </w:p>
    <w:p w14:paraId="2D65290E" w14:textId="77777777" w:rsidR="00E82C4D" w:rsidRDefault="00E82C4D" w:rsidP="00E82C4D"/>
    <w:p w14:paraId="1CE4D408" w14:textId="5DB9AC87" w:rsidR="00E82C4D" w:rsidRDefault="00140567" w:rsidP="00E82C4D">
      <w:pPr>
        <w:rPr>
          <w:b/>
          <w:bCs/>
        </w:rPr>
      </w:pPr>
      <w:r>
        <w:rPr>
          <w:noProof/>
        </w:rPr>
        <w:drawing>
          <wp:inline distT="0" distB="0" distL="0" distR="0" wp14:anchorId="371C9D19" wp14:editId="506D61C8">
            <wp:extent cx="3543300" cy="2593064"/>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11" cstate="print"/>
                    <a:stretch>
                      <a:fillRect/>
                    </a:stretch>
                  </pic:blipFill>
                  <pic:spPr>
                    <a:xfrm>
                      <a:off x="0" y="0"/>
                      <a:ext cx="3550531" cy="2598356"/>
                    </a:xfrm>
                    <a:prstGeom prst="rect">
                      <a:avLst/>
                    </a:prstGeom>
                  </pic:spPr>
                </pic:pic>
              </a:graphicData>
            </a:graphic>
          </wp:inline>
        </w:drawing>
      </w:r>
    </w:p>
    <w:p w14:paraId="11A6F77F" w14:textId="77777777" w:rsidR="00E82C4D" w:rsidRDefault="00E82C4D" w:rsidP="00E82C4D">
      <w:pPr>
        <w:rPr>
          <w:b/>
          <w:bCs/>
        </w:rPr>
      </w:pPr>
    </w:p>
    <w:p w14:paraId="4D718CA4" w14:textId="77777777" w:rsidR="00E82C4D" w:rsidRDefault="00E82C4D" w:rsidP="00E82C4D">
      <w:pPr>
        <w:rPr>
          <w:b/>
          <w:bCs/>
        </w:rPr>
      </w:pPr>
    </w:p>
    <w:p w14:paraId="182D50B0" w14:textId="77777777" w:rsidR="00E82C4D" w:rsidRDefault="00E82C4D" w:rsidP="00E82C4D">
      <w:pPr>
        <w:rPr>
          <w:b/>
          <w:bCs/>
        </w:rPr>
      </w:pPr>
    </w:p>
    <w:p w14:paraId="5447C5AC" w14:textId="77777777" w:rsidR="00873135" w:rsidRDefault="00873135">
      <w:pPr>
        <w:rPr>
          <w:rFonts w:ascii="Times New Roman"/>
          <w:sz w:val="17"/>
        </w:rPr>
        <w:sectPr w:rsidR="00873135">
          <w:pgSz w:w="11910" w:h="16840"/>
          <w:pgMar w:top="1360" w:right="300" w:bottom="280" w:left="1300" w:header="720" w:footer="720" w:gutter="0"/>
          <w:cols w:space="720"/>
        </w:sectPr>
      </w:pPr>
    </w:p>
    <w:p w14:paraId="1C9E3F09" w14:textId="58A64A60" w:rsidR="00873135" w:rsidRPr="00E82C4D" w:rsidRDefault="00613BCC">
      <w:pPr>
        <w:pStyle w:val="Heading4"/>
        <w:numPr>
          <w:ilvl w:val="1"/>
          <w:numId w:val="5"/>
        </w:numPr>
        <w:tabs>
          <w:tab w:val="left" w:pos="563"/>
        </w:tabs>
        <w:spacing w:before="62"/>
        <w:ind w:left="562" w:hanging="423"/>
        <w:rPr>
          <w:sz w:val="32"/>
          <w:szCs w:val="32"/>
        </w:rPr>
      </w:pPr>
      <w:r w:rsidRPr="00E82C4D">
        <w:rPr>
          <w:sz w:val="32"/>
          <w:szCs w:val="32"/>
        </w:rPr>
        <w:lastRenderedPageBreak/>
        <w:t>Proposed</w:t>
      </w:r>
      <w:r w:rsidRPr="00E82C4D">
        <w:rPr>
          <w:spacing w:val="-12"/>
          <w:sz w:val="32"/>
          <w:szCs w:val="32"/>
        </w:rPr>
        <w:t xml:space="preserve"> </w:t>
      </w:r>
      <w:r w:rsidRPr="00E82C4D">
        <w:rPr>
          <w:spacing w:val="-2"/>
          <w:sz w:val="32"/>
          <w:szCs w:val="32"/>
        </w:rPr>
        <w:t>Solution</w:t>
      </w:r>
    </w:p>
    <w:p w14:paraId="7E80230E" w14:textId="77777777" w:rsidR="00E82C4D" w:rsidRDefault="00E82C4D" w:rsidP="00E82C4D">
      <w:pPr>
        <w:pStyle w:val="Heading4"/>
        <w:tabs>
          <w:tab w:val="left" w:pos="563"/>
        </w:tabs>
        <w:spacing w:before="62"/>
        <w:ind w:left="562" w:firstLine="0"/>
        <w:jc w:val="right"/>
      </w:pPr>
    </w:p>
    <w:p w14:paraId="261A2A01" w14:textId="4CD07389" w:rsidR="00873135" w:rsidRDefault="00D72283">
      <w:pPr>
        <w:pStyle w:val="BodyText"/>
        <w:rPr>
          <w:rFonts w:ascii="Times New Roman"/>
          <w:sz w:val="28"/>
          <w:szCs w:val="22"/>
        </w:rPr>
      </w:pPr>
      <w:r w:rsidRPr="00D72283">
        <w:rPr>
          <w:rFonts w:ascii="Times New Roman"/>
          <w:sz w:val="28"/>
          <w:szCs w:val="22"/>
        </w:rPr>
        <w:t>The proposed solution for the above project is to develop an accurate and efficient breast cancer detection system using deep learning methods. The solution involves training deep learning models on a diverse dataset of breast images, including mammograms, ultrasound scans, and MRIs. These models will leverage advanced convolutional neural networks (CNNs) and transfer learning techniques to extract meaningful features from the images.</w:t>
      </w:r>
    </w:p>
    <w:p w14:paraId="6C7DD75E" w14:textId="77777777" w:rsidR="00D72283" w:rsidRDefault="00D72283">
      <w:pPr>
        <w:pStyle w:val="BodyText"/>
        <w:rPr>
          <w:rFonts w:ascii="Times New Roman"/>
          <w:sz w:val="20"/>
        </w:rPr>
      </w:pPr>
    </w:p>
    <w:p w14:paraId="54CA22F5" w14:textId="77777777" w:rsidR="00873135" w:rsidRDefault="00873135">
      <w:pPr>
        <w:pStyle w:val="BodyText"/>
        <w:rPr>
          <w:rFonts w:ascii="Times New Roman"/>
          <w:sz w:val="20"/>
        </w:rPr>
      </w:pPr>
    </w:p>
    <w:p w14:paraId="0928309E" w14:textId="77777777" w:rsidR="00E82C4D" w:rsidRDefault="00E82C4D" w:rsidP="00E82C4D">
      <w:pPr>
        <w:spacing w:after="160"/>
        <w:rPr>
          <w:b/>
          <w:bCs/>
          <w:sz w:val="28"/>
          <w:szCs w:val="28"/>
        </w:rPr>
      </w:pPr>
      <w:r w:rsidRPr="00E82C4D">
        <w:rPr>
          <w:b/>
          <w:bCs/>
          <w:sz w:val="28"/>
          <w:szCs w:val="28"/>
        </w:rPr>
        <w:t>Proposed Solution Template:</w:t>
      </w:r>
    </w:p>
    <w:p w14:paraId="318192FE" w14:textId="77777777" w:rsidR="007D2A1B" w:rsidRPr="00E82C4D" w:rsidRDefault="007D2A1B" w:rsidP="00E82C4D">
      <w:pPr>
        <w:spacing w:after="160"/>
        <w:rPr>
          <w:sz w:val="28"/>
          <w:szCs w:val="28"/>
        </w:rPr>
      </w:pPr>
    </w:p>
    <w:p w14:paraId="7F6BAD13" w14:textId="5CA9FF1B" w:rsidR="00496A49" w:rsidRDefault="007D2A1B" w:rsidP="00E82C4D">
      <w:pPr>
        <w:spacing w:after="160"/>
      </w:pPr>
      <w:r w:rsidRPr="007D2A1B">
        <w:drawing>
          <wp:inline distT="0" distB="0" distL="0" distR="0" wp14:anchorId="00AC88E0" wp14:editId="44C6B472">
            <wp:extent cx="6118860" cy="6416040"/>
            <wp:effectExtent l="0" t="0" r="0" b="3810"/>
            <wp:docPr id="208148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81430" name=""/>
                    <pic:cNvPicPr/>
                  </pic:nvPicPr>
                  <pic:blipFill>
                    <a:blip r:embed="rId12"/>
                    <a:stretch>
                      <a:fillRect/>
                    </a:stretch>
                  </pic:blipFill>
                  <pic:spPr>
                    <a:xfrm>
                      <a:off x="0" y="0"/>
                      <a:ext cx="6118860" cy="6416040"/>
                    </a:xfrm>
                    <a:prstGeom prst="rect">
                      <a:avLst/>
                    </a:prstGeom>
                  </pic:spPr>
                </pic:pic>
              </a:graphicData>
            </a:graphic>
          </wp:inline>
        </w:drawing>
      </w:r>
    </w:p>
    <w:p w14:paraId="2987FE91" w14:textId="0EB33574" w:rsidR="00E82C4D" w:rsidRDefault="00E82C4D" w:rsidP="00E82C4D">
      <w:pPr>
        <w:spacing w:after="160"/>
      </w:pPr>
      <w:r>
        <w:t> </w:t>
      </w:r>
    </w:p>
    <w:p w14:paraId="69ABEC7D" w14:textId="00A305F5" w:rsidR="00873135" w:rsidRDefault="00873135">
      <w:pPr>
        <w:pStyle w:val="BodyText"/>
        <w:spacing w:before="9"/>
        <w:rPr>
          <w:rFonts w:ascii="Times New Roman"/>
          <w:sz w:val="19"/>
        </w:rPr>
      </w:pPr>
    </w:p>
    <w:p w14:paraId="039C6F4D" w14:textId="77777777" w:rsidR="00873135" w:rsidRDefault="00873135">
      <w:pPr>
        <w:rPr>
          <w:rFonts w:ascii="Times New Roman"/>
          <w:sz w:val="19"/>
        </w:rPr>
        <w:sectPr w:rsidR="00873135">
          <w:pgSz w:w="11910" w:h="16840"/>
          <w:pgMar w:top="1360" w:right="300" w:bottom="280" w:left="1300" w:header="720" w:footer="720" w:gutter="0"/>
          <w:cols w:space="720"/>
        </w:sectPr>
      </w:pPr>
    </w:p>
    <w:p w14:paraId="23668210" w14:textId="77777777" w:rsidR="00873135" w:rsidRDefault="00613BCC">
      <w:pPr>
        <w:pStyle w:val="Heading2"/>
        <w:numPr>
          <w:ilvl w:val="0"/>
          <w:numId w:val="5"/>
        </w:numPr>
        <w:tabs>
          <w:tab w:val="left" w:pos="2964"/>
        </w:tabs>
        <w:ind w:left="2963" w:hanging="361"/>
        <w:jc w:val="left"/>
      </w:pPr>
      <w:r>
        <w:rPr>
          <w:spacing w:val="-4"/>
        </w:rPr>
        <w:lastRenderedPageBreak/>
        <w:t>REQUIREMENT</w:t>
      </w:r>
      <w:r>
        <w:rPr>
          <w:spacing w:val="-1"/>
        </w:rPr>
        <w:t xml:space="preserve"> </w:t>
      </w:r>
      <w:r>
        <w:rPr>
          <w:spacing w:val="-2"/>
        </w:rPr>
        <w:t>ANALYSIS</w:t>
      </w:r>
    </w:p>
    <w:p w14:paraId="2E987648" w14:textId="77777777" w:rsidR="00873135" w:rsidRDefault="00873135">
      <w:pPr>
        <w:pStyle w:val="BodyText"/>
        <w:rPr>
          <w:rFonts w:ascii="Times New Roman"/>
          <w:b/>
          <w:sz w:val="34"/>
        </w:rPr>
      </w:pPr>
    </w:p>
    <w:p w14:paraId="29FE7329" w14:textId="77777777" w:rsidR="00873135" w:rsidRDefault="00873135">
      <w:pPr>
        <w:pStyle w:val="BodyText"/>
        <w:spacing w:before="8"/>
        <w:rPr>
          <w:rFonts w:ascii="Times New Roman"/>
          <w:b/>
          <w:sz w:val="26"/>
        </w:rPr>
      </w:pPr>
    </w:p>
    <w:p w14:paraId="2194BEEB" w14:textId="77777777" w:rsidR="00873135" w:rsidRPr="00EC2BA8" w:rsidRDefault="00613BCC">
      <w:pPr>
        <w:pStyle w:val="Heading4"/>
        <w:numPr>
          <w:ilvl w:val="1"/>
          <w:numId w:val="5"/>
        </w:numPr>
        <w:tabs>
          <w:tab w:val="left" w:pos="923"/>
        </w:tabs>
        <w:ind w:left="922" w:hanging="423"/>
      </w:pPr>
      <w:r>
        <w:t>Functional</w:t>
      </w:r>
      <w:r>
        <w:rPr>
          <w:spacing w:val="-12"/>
        </w:rPr>
        <w:t xml:space="preserve"> </w:t>
      </w:r>
      <w:r>
        <w:rPr>
          <w:spacing w:val="-2"/>
        </w:rPr>
        <w:t>Requirements</w:t>
      </w:r>
    </w:p>
    <w:p w14:paraId="3B9D8A6A" w14:textId="77777777" w:rsidR="00EC2BA8" w:rsidRDefault="00EC2BA8" w:rsidP="00EC2BA8">
      <w:pPr>
        <w:pStyle w:val="Heading4"/>
        <w:tabs>
          <w:tab w:val="left" w:pos="923"/>
        </w:tabs>
        <w:ind w:left="499" w:firstLine="0"/>
        <w:rPr>
          <w:spacing w:val="-2"/>
        </w:rPr>
      </w:pPr>
    </w:p>
    <w:p w14:paraId="4A73601C" w14:textId="6D67D683" w:rsidR="00EC2BA8" w:rsidRDefault="003C14F5" w:rsidP="00EC2BA8">
      <w:pPr>
        <w:pStyle w:val="Heading4"/>
        <w:tabs>
          <w:tab w:val="left" w:pos="923"/>
        </w:tabs>
        <w:ind w:left="499" w:firstLine="0"/>
      </w:pPr>
      <w:r w:rsidRPr="003C14F5">
        <w:drawing>
          <wp:inline distT="0" distB="0" distL="0" distR="0" wp14:anchorId="439D4917" wp14:editId="0409C79C">
            <wp:extent cx="5953125" cy="2514600"/>
            <wp:effectExtent l="0" t="0" r="9525" b="0"/>
            <wp:docPr id="746836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36232" name=""/>
                    <pic:cNvPicPr/>
                  </pic:nvPicPr>
                  <pic:blipFill>
                    <a:blip r:embed="rId13"/>
                    <a:stretch>
                      <a:fillRect/>
                    </a:stretch>
                  </pic:blipFill>
                  <pic:spPr>
                    <a:xfrm>
                      <a:off x="0" y="0"/>
                      <a:ext cx="5953125" cy="2514600"/>
                    </a:xfrm>
                    <a:prstGeom prst="rect">
                      <a:avLst/>
                    </a:prstGeom>
                  </pic:spPr>
                </pic:pic>
              </a:graphicData>
            </a:graphic>
          </wp:inline>
        </w:drawing>
      </w:r>
    </w:p>
    <w:p w14:paraId="2C14C521" w14:textId="77777777" w:rsidR="003C14F5" w:rsidRDefault="003C14F5" w:rsidP="00EC2BA8">
      <w:pPr>
        <w:pStyle w:val="Heading4"/>
        <w:tabs>
          <w:tab w:val="left" w:pos="923"/>
        </w:tabs>
        <w:ind w:left="499" w:firstLine="0"/>
      </w:pPr>
    </w:p>
    <w:p w14:paraId="5AD1B053" w14:textId="77777777" w:rsidR="00FB5E70" w:rsidRDefault="00FB5E70" w:rsidP="00EC2BA8">
      <w:pPr>
        <w:pStyle w:val="Heading4"/>
        <w:tabs>
          <w:tab w:val="left" w:pos="923"/>
        </w:tabs>
        <w:ind w:left="499" w:firstLine="0"/>
      </w:pPr>
    </w:p>
    <w:p w14:paraId="4F96F1D3" w14:textId="1BD46348" w:rsidR="00873135" w:rsidRPr="00C40AA0" w:rsidRDefault="00613BCC">
      <w:pPr>
        <w:pStyle w:val="Heading4"/>
        <w:numPr>
          <w:ilvl w:val="1"/>
          <w:numId w:val="5"/>
        </w:numPr>
        <w:tabs>
          <w:tab w:val="left" w:pos="923"/>
        </w:tabs>
        <w:spacing w:before="205"/>
        <w:ind w:left="922" w:hanging="423"/>
      </w:pPr>
      <w:r>
        <w:t>Non-Functional</w:t>
      </w:r>
      <w:r>
        <w:rPr>
          <w:spacing w:val="-16"/>
        </w:rPr>
        <w:t xml:space="preserve"> </w:t>
      </w:r>
      <w:r>
        <w:rPr>
          <w:spacing w:val="-2"/>
        </w:rPr>
        <w:t>Requirements</w:t>
      </w:r>
    </w:p>
    <w:p w14:paraId="247A273A" w14:textId="77777777" w:rsidR="00C40AA0" w:rsidRPr="00C40AA0" w:rsidRDefault="00C40AA0" w:rsidP="00C40AA0">
      <w:pPr>
        <w:pStyle w:val="Heading4"/>
        <w:tabs>
          <w:tab w:val="left" w:pos="923"/>
        </w:tabs>
        <w:spacing w:before="205"/>
        <w:ind w:firstLine="0"/>
        <w:jc w:val="right"/>
      </w:pPr>
    </w:p>
    <w:p w14:paraId="3DF18890" w14:textId="1E04478B" w:rsidR="00E82C4D" w:rsidRDefault="00FB5E70" w:rsidP="00FB5E70">
      <w:pPr>
        <w:pStyle w:val="Heading4"/>
        <w:tabs>
          <w:tab w:val="left" w:pos="923"/>
        </w:tabs>
        <w:spacing w:before="205"/>
      </w:pPr>
      <w:r w:rsidRPr="00FB5E70">
        <w:drawing>
          <wp:inline distT="0" distB="0" distL="0" distR="0" wp14:anchorId="25396FBF" wp14:editId="2780BA78">
            <wp:extent cx="6010275" cy="3057525"/>
            <wp:effectExtent l="0" t="0" r="9525" b="9525"/>
            <wp:docPr id="381637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37548" name=""/>
                    <pic:cNvPicPr/>
                  </pic:nvPicPr>
                  <pic:blipFill>
                    <a:blip r:embed="rId14"/>
                    <a:stretch>
                      <a:fillRect/>
                    </a:stretch>
                  </pic:blipFill>
                  <pic:spPr>
                    <a:xfrm>
                      <a:off x="0" y="0"/>
                      <a:ext cx="6010275" cy="3057525"/>
                    </a:xfrm>
                    <a:prstGeom prst="rect">
                      <a:avLst/>
                    </a:prstGeom>
                  </pic:spPr>
                </pic:pic>
              </a:graphicData>
            </a:graphic>
          </wp:inline>
        </w:drawing>
      </w:r>
    </w:p>
    <w:p w14:paraId="3D73857C" w14:textId="5789C9D0" w:rsidR="00873135" w:rsidRPr="00E82C4D" w:rsidRDefault="00873135" w:rsidP="009D36E1">
      <w:pPr>
        <w:pStyle w:val="ListParagraph"/>
        <w:spacing w:line="259" w:lineRule="auto"/>
        <w:ind w:left="720" w:firstLine="0"/>
        <w:rPr>
          <w:sz w:val="28"/>
        </w:rPr>
        <w:sectPr w:rsidR="00873135" w:rsidRPr="00E82C4D">
          <w:pgSz w:w="11910" w:h="16840"/>
          <w:pgMar w:top="1360" w:right="300" w:bottom="280" w:left="1300" w:header="720" w:footer="720" w:gutter="0"/>
          <w:cols w:space="720"/>
        </w:sectPr>
      </w:pPr>
    </w:p>
    <w:p w14:paraId="13D4BCBE" w14:textId="77777777" w:rsidR="00873135" w:rsidRDefault="00613BCC">
      <w:pPr>
        <w:pStyle w:val="Heading2"/>
        <w:numPr>
          <w:ilvl w:val="0"/>
          <w:numId w:val="5"/>
        </w:numPr>
        <w:tabs>
          <w:tab w:val="left" w:pos="3617"/>
        </w:tabs>
        <w:ind w:left="3616" w:hanging="361"/>
        <w:jc w:val="left"/>
      </w:pPr>
      <w:r>
        <w:rPr>
          <w:spacing w:val="-2"/>
        </w:rPr>
        <w:lastRenderedPageBreak/>
        <w:t>PROJECT</w:t>
      </w:r>
      <w:r>
        <w:rPr>
          <w:spacing w:val="-8"/>
        </w:rPr>
        <w:t xml:space="preserve"> </w:t>
      </w:r>
      <w:r>
        <w:rPr>
          <w:spacing w:val="-2"/>
        </w:rPr>
        <w:t>DESIGN</w:t>
      </w:r>
    </w:p>
    <w:p w14:paraId="63597E91" w14:textId="77777777" w:rsidR="00873135" w:rsidRDefault="00873135">
      <w:pPr>
        <w:pStyle w:val="BodyText"/>
        <w:rPr>
          <w:rFonts w:ascii="Times New Roman"/>
          <w:b/>
          <w:sz w:val="34"/>
        </w:rPr>
      </w:pPr>
    </w:p>
    <w:p w14:paraId="7B596DB1" w14:textId="77777777" w:rsidR="00873135" w:rsidRDefault="00873135">
      <w:pPr>
        <w:pStyle w:val="BodyText"/>
        <w:spacing w:before="10"/>
        <w:rPr>
          <w:rFonts w:ascii="Times New Roman"/>
          <w:b/>
          <w:sz w:val="30"/>
        </w:rPr>
      </w:pPr>
    </w:p>
    <w:p w14:paraId="30D22A85" w14:textId="77777777" w:rsidR="00873135" w:rsidRDefault="00613BCC">
      <w:pPr>
        <w:pStyle w:val="Heading4"/>
        <w:numPr>
          <w:ilvl w:val="1"/>
          <w:numId w:val="5"/>
        </w:numPr>
        <w:tabs>
          <w:tab w:val="left" w:pos="923"/>
        </w:tabs>
        <w:ind w:left="922" w:hanging="423"/>
      </w:pPr>
      <w:r>
        <w:t>Data</w:t>
      </w:r>
      <w:r>
        <w:rPr>
          <w:spacing w:val="-4"/>
        </w:rPr>
        <w:t xml:space="preserve"> </w:t>
      </w:r>
      <w:r>
        <w:t>Flow</w:t>
      </w:r>
      <w:r>
        <w:rPr>
          <w:spacing w:val="-4"/>
        </w:rPr>
        <w:t xml:space="preserve"> </w:t>
      </w:r>
      <w:r>
        <w:rPr>
          <w:spacing w:val="-2"/>
        </w:rPr>
        <w:t>Diagrams</w:t>
      </w:r>
    </w:p>
    <w:p w14:paraId="09B5F6AD" w14:textId="77777777" w:rsidR="00873135" w:rsidRDefault="00873135">
      <w:pPr>
        <w:pStyle w:val="BodyText"/>
        <w:rPr>
          <w:rFonts w:ascii="Times New Roman"/>
          <w:b/>
          <w:sz w:val="20"/>
        </w:rPr>
      </w:pPr>
    </w:p>
    <w:p w14:paraId="1FCC7D69" w14:textId="77777777" w:rsidR="00F97476" w:rsidRDefault="00F97476">
      <w:pPr>
        <w:pStyle w:val="BodyText"/>
        <w:rPr>
          <w:rFonts w:ascii="Times New Roman"/>
          <w:b/>
          <w:sz w:val="20"/>
        </w:rPr>
      </w:pPr>
      <w:r>
        <w:rPr>
          <w:rFonts w:ascii="Times New Roman"/>
          <w:b/>
          <w:sz w:val="20"/>
        </w:rPr>
        <w:t xml:space="preserve">               </w:t>
      </w:r>
    </w:p>
    <w:p w14:paraId="60DB3125" w14:textId="77777777" w:rsidR="00F97476" w:rsidRDefault="00F97476">
      <w:pPr>
        <w:pStyle w:val="BodyText"/>
        <w:rPr>
          <w:rFonts w:ascii="Times New Roman"/>
          <w:b/>
          <w:sz w:val="20"/>
        </w:rPr>
      </w:pPr>
    </w:p>
    <w:p w14:paraId="2F1AD543" w14:textId="6A1F932B" w:rsidR="00F97476" w:rsidRDefault="00F97476">
      <w:pPr>
        <w:pStyle w:val="BodyText"/>
        <w:rPr>
          <w:rFonts w:ascii="Times New Roman"/>
          <w:b/>
          <w:sz w:val="20"/>
        </w:rPr>
      </w:pPr>
      <w:r>
        <w:rPr>
          <w:rFonts w:ascii="Times New Roman"/>
          <w:b/>
          <w:sz w:val="20"/>
        </w:rPr>
        <w:t xml:space="preserve">           </w:t>
      </w:r>
      <w:r w:rsidR="008A758D" w:rsidRPr="008A758D">
        <w:rPr>
          <w:rFonts w:ascii="Times New Roman"/>
          <w:b/>
          <w:sz w:val="20"/>
        </w:rPr>
        <w:drawing>
          <wp:inline distT="0" distB="0" distL="0" distR="0" wp14:anchorId="585DB801" wp14:editId="0848CF9D">
            <wp:extent cx="6233160" cy="4495800"/>
            <wp:effectExtent l="0" t="0" r="0" b="0"/>
            <wp:docPr id="497949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949359" name=""/>
                    <pic:cNvPicPr/>
                  </pic:nvPicPr>
                  <pic:blipFill>
                    <a:blip r:embed="rId15"/>
                    <a:stretch>
                      <a:fillRect/>
                    </a:stretch>
                  </pic:blipFill>
                  <pic:spPr>
                    <a:xfrm>
                      <a:off x="0" y="0"/>
                      <a:ext cx="6233160" cy="4495800"/>
                    </a:xfrm>
                    <a:prstGeom prst="rect">
                      <a:avLst/>
                    </a:prstGeom>
                  </pic:spPr>
                </pic:pic>
              </a:graphicData>
            </a:graphic>
          </wp:inline>
        </w:drawing>
      </w:r>
    </w:p>
    <w:p w14:paraId="24C513D4" w14:textId="77777777" w:rsidR="00873135" w:rsidRDefault="00873135">
      <w:pPr>
        <w:pStyle w:val="BodyText"/>
        <w:rPr>
          <w:rFonts w:ascii="Times New Roman"/>
          <w:b/>
          <w:sz w:val="20"/>
        </w:rPr>
      </w:pPr>
    </w:p>
    <w:p w14:paraId="29ADF56B" w14:textId="77777777" w:rsidR="00873135" w:rsidRDefault="00873135">
      <w:pPr>
        <w:pStyle w:val="BodyText"/>
        <w:spacing w:before="1"/>
        <w:rPr>
          <w:rFonts w:ascii="Times New Roman"/>
          <w:b/>
          <w:sz w:val="35"/>
        </w:rPr>
      </w:pPr>
    </w:p>
    <w:p w14:paraId="6E22A3C9" w14:textId="77777777" w:rsidR="00580FF6" w:rsidRDefault="00580FF6">
      <w:pPr>
        <w:pStyle w:val="BodyText"/>
        <w:spacing w:before="1"/>
        <w:rPr>
          <w:rFonts w:ascii="Times New Roman"/>
          <w:b/>
          <w:sz w:val="35"/>
        </w:rPr>
      </w:pPr>
    </w:p>
    <w:p w14:paraId="520B7008" w14:textId="77777777" w:rsidR="00580FF6" w:rsidRDefault="00580FF6">
      <w:pPr>
        <w:pStyle w:val="BodyText"/>
        <w:spacing w:before="1"/>
        <w:rPr>
          <w:rFonts w:ascii="Times New Roman"/>
          <w:b/>
          <w:sz w:val="35"/>
        </w:rPr>
      </w:pPr>
    </w:p>
    <w:p w14:paraId="73A246F1" w14:textId="77777777" w:rsidR="00580FF6" w:rsidRDefault="00580FF6">
      <w:pPr>
        <w:pStyle w:val="BodyText"/>
        <w:spacing w:before="1"/>
        <w:rPr>
          <w:rFonts w:ascii="Times New Roman"/>
          <w:b/>
          <w:sz w:val="35"/>
        </w:rPr>
      </w:pPr>
    </w:p>
    <w:p w14:paraId="1635B602" w14:textId="77777777" w:rsidR="00580FF6" w:rsidRDefault="00580FF6">
      <w:pPr>
        <w:pStyle w:val="BodyText"/>
        <w:spacing w:before="1"/>
        <w:rPr>
          <w:rFonts w:ascii="Times New Roman"/>
          <w:b/>
          <w:sz w:val="35"/>
        </w:rPr>
      </w:pPr>
    </w:p>
    <w:p w14:paraId="3DF8A6D5" w14:textId="77777777" w:rsidR="00580FF6" w:rsidRDefault="00580FF6">
      <w:pPr>
        <w:pStyle w:val="BodyText"/>
        <w:spacing w:before="1"/>
        <w:rPr>
          <w:rFonts w:ascii="Times New Roman"/>
          <w:b/>
          <w:sz w:val="35"/>
        </w:rPr>
      </w:pPr>
    </w:p>
    <w:p w14:paraId="31B01BED" w14:textId="77777777" w:rsidR="00580FF6" w:rsidRDefault="00580FF6">
      <w:pPr>
        <w:pStyle w:val="BodyText"/>
        <w:spacing w:before="1"/>
        <w:rPr>
          <w:rFonts w:ascii="Times New Roman"/>
          <w:b/>
          <w:sz w:val="35"/>
        </w:rPr>
      </w:pPr>
    </w:p>
    <w:p w14:paraId="53D37B3B" w14:textId="77777777" w:rsidR="00580FF6" w:rsidRDefault="00580FF6">
      <w:pPr>
        <w:pStyle w:val="BodyText"/>
        <w:spacing w:before="1"/>
        <w:rPr>
          <w:rFonts w:ascii="Times New Roman"/>
          <w:b/>
          <w:sz w:val="35"/>
        </w:rPr>
      </w:pPr>
    </w:p>
    <w:p w14:paraId="65636935" w14:textId="77777777" w:rsidR="00580FF6" w:rsidRDefault="00580FF6">
      <w:pPr>
        <w:pStyle w:val="BodyText"/>
        <w:spacing w:before="1"/>
        <w:rPr>
          <w:rFonts w:ascii="Times New Roman"/>
          <w:b/>
          <w:sz w:val="35"/>
        </w:rPr>
      </w:pPr>
    </w:p>
    <w:p w14:paraId="6149783F" w14:textId="77777777" w:rsidR="00580FF6" w:rsidRDefault="00580FF6">
      <w:pPr>
        <w:pStyle w:val="BodyText"/>
        <w:spacing w:before="1"/>
        <w:rPr>
          <w:rFonts w:ascii="Times New Roman"/>
          <w:b/>
          <w:sz w:val="35"/>
        </w:rPr>
      </w:pPr>
    </w:p>
    <w:p w14:paraId="6D226199" w14:textId="77777777" w:rsidR="00580FF6" w:rsidRDefault="00580FF6">
      <w:pPr>
        <w:pStyle w:val="BodyText"/>
        <w:spacing w:before="1"/>
        <w:rPr>
          <w:rFonts w:ascii="Times New Roman"/>
          <w:b/>
          <w:sz w:val="35"/>
        </w:rPr>
      </w:pPr>
    </w:p>
    <w:p w14:paraId="398BDA99" w14:textId="77777777" w:rsidR="00580FF6" w:rsidRDefault="00580FF6">
      <w:pPr>
        <w:pStyle w:val="BodyText"/>
        <w:spacing w:before="1"/>
        <w:rPr>
          <w:rFonts w:ascii="Times New Roman"/>
          <w:b/>
          <w:sz w:val="35"/>
        </w:rPr>
      </w:pPr>
    </w:p>
    <w:p w14:paraId="5CDF04F7" w14:textId="77777777" w:rsidR="00580FF6" w:rsidRDefault="00580FF6">
      <w:pPr>
        <w:pStyle w:val="BodyText"/>
        <w:spacing w:before="1"/>
        <w:rPr>
          <w:rFonts w:ascii="Times New Roman"/>
          <w:b/>
          <w:sz w:val="35"/>
        </w:rPr>
      </w:pPr>
    </w:p>
    <w:p w14:paraId="11ACC85D" w14:textId="0A080DD6" w:rsidR="00873135" w:rsidRPr="002D431F" w:rsidRDefault="00613BCC">
      <w:pPr>
        <w:pStyle w:val="ListParagraph"/>
        <w:numPr>
          <w:ilvl w:val="1"/>
          <w:numId w:val="5"/>
        </w:numPr>
        <w:tabs>
          <w:tab w:val="left" w:pos="923"/>
        </w:tabs>
        <w:spacing w:before="0"/>
        <w:ind w:left="922" w:hanging="423"/>
        <w:rPr>
          <w:b/>
          <w:sz w:val="28"/>
        </w:rPr>
      </w:pPr>
      <w:r>
        <w:rPr>
          <w:b/>
          <w:spacing w:val="-2"/>
          <w:sz w:val="28"/>
        </w:rPr>
        <w:lastRenderedPageBreak/>
        <w:t>Solution</w:t>
      </w:r>
      <w:r>
        <w:rPr>
          <w:b/>
          <w:spacing w:val="-4"/>
          <w:sz w:val="28"/>
        </w:rPr>
        <w:t xml:space="preserve"> </w:t>
      </w:r>
      <w:r>
        <w:rPr>
          <w:b/>
          <w:spacing w:val="-2"/>
          <w:sz w:val="28"/>
        </w:rPr>
        <w:t>and</w:t>
      </w:r>
      <w:r>
        <w:rPr>
          <w:b/>
          <w:spacing w:val="-8"/>
          <w:sz w:val="28"/>
        </w:rPr>
        <w:t xml:space="preserve"> </w:t>
      </w:r>
      <w:r>
        <w:rPr>
          <w:b/>
          <w:spacing w:val="-2"/>
          <w:sz w:val="28"/>
        </w:rPr>
        <w:t>Technical</w:t>
      </w:r>
      <w:r>
        <w:rPr>
          <w:b/>
          <w:spacing w:val="-16"/>
          <w:sz w:val="28"/>
        </w:rPr>
        <w:t xml:space="preserve"> </w:t>
      </w:r>
      <w:r>
        <w:rPr>
          <w:b/>
          <w:spacing w:val="-2"/>
          <w:sz w:val="28"/>
        </w:rPr>
        <w:t>Architecture</w:t>
      </w:r>
    </w:p>
    <w:p w14:paraId="72077EE4" w14:textId="77777777" w:rsidR="002D431F" w:rsidRDefault="002D431F" w:rsidP="002D431F">
      <w:pPr>
        <w:pStyle w:val="ListParagraph"/>
        <w:tabs>
          <w:tab w:val="left" w:pos="923"/>
        </w:tabs>
        <w:spacing w:before="0"/>
        <w:ind w:left="922" w:firstLine="0"/>
        <w:jc w:val="right"/>
        <w:rPr>
          <w:b/>
          <w:sz w:val="28"/>
        </w:rPr>
      </w:pPr>
    </w:p>
    <w:p w14:paraId="1315BAAF" w14:textId="1078EFF4" w:rsidR="00873135" w:rsidRDefault="002D431F" w:rsidP="00060842">
      <w:pPr>
        <w:pStyle w:val="BodyText"/>
        <w:spacing w:before="7"/>
        <w:ind w:left="567"/>
        <w:rPr>
          <w:rFonts w:ascii="Times New Roman"/>
          <w:sz w:val="11"/>
        </w:rPr>
      </w:pPr>
      <w:r w:rsidRPr="002D431F">
        <w:rPr>
          <w:rFonts w:ascii="Times New Roman"/>
          <w:sz w:val="28"/>
          <w:szCs w:val="22"/>
        </w:rPr>
        <w:t xml:space="preserve">The solution architecture for </w:t>
      </w:r>
      <w:r w:rsidR="00D02402">
        <w:rPr>
          <w:rFonts w:ascii="Times New Roman"/>
          <w:sz w:val="28"/>
          <w:szCs w:val="22"/>
        </w:rPr>
        <w:t>estimation and cost prediction in health care system</w:t>
      </w:r>
      <w:r w:rsidRPr="002D431F">
        <w:rPr>
          <w:rFonts w:ascii="Times New Roman"/>
          <w:sz w:val="28"/>
          <w:szCs w:val="22"/>
        </w:rPr>
        <w:t xml:space="preserve">, </w:t>
      </w:r>
      <w:r w:rsidR="00D72283">
        <w:rPr>
          <w:rFonts w:ascii="Times New Roman"/>
          <w:sz w:val="28"/>
          <w:szCs w:val="22"/>
        </w:rPr>
        <w:t xml:space="preserve">medical bodies and organization </w:t>
      </w:r>
      <w:r w:rsidRPr="002D431F">
        <w:rPr>
          <w:rFonts w:ascii="Times New Roman"/>
          <w:sz w:val="28"/>
          <w:szCs w:val="22"/>
        </w:rPr>
        <w:t xml:space="preserve">enhancement to reduce </w:t>
      </w:r>
      <w:r w:rsidR="00D02402">
        <w:rPr>
          <w:rFonts w:ascii="Times New Roman"/>
          <w:sz w:val="28"/>
          <w:szCs w:val="22"/>
        </w:rPr>
        <w:t>obesity</w:t>
      </w:r>
      <w:r w:rsidR="00060842">
        <w:rPr>
          <w:rFonts w:ascii="Times New Roman"/>
          <w:sz w:val="28"/>
          <w:szCs w:val="22"/>
        </w:rPr>
        <w:t xml:space="preserve"> by cost awareness</w:t>
      </w:r>
      <w:r w:rsidRPr="002D431F">
        <w:rPr>
          <w:rFonts w:ascii="Times New Roman"/>
          <w:sz w:val="28"/>
          <w:szCs w:val="22"/>
        </w:rPr>
        <w:t>.</w:t>
      </w:r>
    </w:p>
    <w:p w14:paraId="02CFFF7D" w14:textId="77777777" w:rsidR="00873135" w:rsidRDefault="00873135">
      <w:pPr>
        <w:rPr>
          <w:rFonts w:ascii="Times New Roman"/>
          <w:sz w:val="11"/>
        </w:rPr>
      </w:pPr>
    </w:p>
    <w:p w14:paraId="221B0836" w14:textId="77777777" w:rsidR="00F97476" w:rsidRDefault="00F97476">
      <w:pPr>
        <w:rPr>
          <w:rFonts w:ascii="Times New Roman"/>
          <w:sz w:val="11"/>
        </w:rPr>
      </w:pPr>
    </w:p>
    <w:p w14:paraId="41048639" w14:textId="77777777" w:rsidR="00F97476" w:rsidRDefault="00F97476">
      <w:pPr>
        <w:rPr>
          <w:rFonts w:ascii="Times New Roman"/>
          <w:sz w:val="11"/>
        </w:rPr>
      </w:pPr>
    </w:p>
    <w:p w14:paraId="7E32E6CC" w14:textId="77777777" w:rsidR="00F97476" w:rsidRDefault="00F97476">
      <w:pPr>
        <w:rPr>
          <w:rFonts w:ascii="Times New Roman"/>
          <w:sz w:val="11"/>
        </w:rPr>
      </w:pPr>
    </w:p>
    <w:p w14:paraId="3443BB7C" w14:textId="77777777" w:rsidR="00F97476" w:rsidRDefault="00F97476">
      <w:pPr>
        <w:rPr>
          <w:rFonts w:ascii="Times New Roman"/>
          <w:sz w:val="11"/>
        </w:rPr>
      </w:pPr>
    </w:p>
    <w:p w14:paraId="158EA3FB" w14:textId="77777777" w:rsidR="00F97476" w:rsidRDefault="00580FF6">
      <w:pPr>
        <w:rPr>
          <w:rFonts w:ascii="Times New Roman"/>
          <w:sz w:val="11"/>
        </w:rPr>
      </w:pPr>
      <w:r w:rsidRPr="00580FF6">
        <w:rPr>
          <w:rFonts w:ascii="Times New Roman"/>
          <w:sz w:val="11"/>
        </w:rPr>
        <w:drawing>
          <wp:inline distT="0" distB="0" distL="0" distR="0" wp14:anchorId="64F69A65" wp14:editId="4E59C8C6">
            <wp:extent cx="6126480" cy="2815590"/>
            <wp:effectExtent l="0" t="0" r="7620" b="3810"/>
            <wp:docPr id="118630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0541" name=""/>
                    <pic:cNvPicPr/>
                  </pic:nvPicPr>
                  <pic:blipFill>
                    <a:blip r:embed="rId16"/>
                    <a:stretch>
                      <a:fillRect/>
                    </a:stretch>
                  </pic:blipFill>
                  <pic:spPr>
                    <a:xfrm>
                      <a:off x="0" y="0"/>
                      <a:ext cx="6144168" cy="2823719"/>
                    </a:xfrm>
                    <a:prstGeom prst="rect">
                      <a:avLst/>
                    </a:prstGeom>
                  </pic:spPr>
                </pic:pic>
              </a:graphicData>
            </a:graphic>
          </wp:inline>
        </w:drawing>
      </w:r>
    </w:p>
    <w:p w14:paraId="511012C0" w14:textId="77777777" w:rsidR="00580FF6" w:rsidRDefault="00580FF6">
      <w:pPr>
        <w:rPr>
          <w:rFonts w:ascii="Times New Roman"/>
          <w:sz w:val="11"/>
        </w:rPr>
      </w:pPr>
    </w:p>
    <w:p w14:paraId="1A9E76AE" w14:textId="77777777" w:rsidR="00580FF6" w:rsidRDefault="00580FF6">
      <w:pPr>
        <w:rPr>
          <w:rFonts w:ascii="Times New Roman"/>
          <w:sz w:val="11"/>
        </w:rPr>
      </w:pPr>
    </w:p>
    <w:p w14:paraId="2B34970E" w14:textId="77777777" w:rsidR="00580FF6" w:rsidRDefault="00580FF6">
      <w:pPr>
        <w:rPr>
          <w:rFonts w:ascii="Times New Roman"/>
          <w:sz w:val="11"/>
        </w:rPr>
      </w:pPr>
    </w:p>
    <w:p w14:paraId="0C61BC09" w14:textId="77777777" w:rsidR="00580FF6" w:rsidRDefault="00580FF6">
      <w:pPr>
        <w:rPr>
          <w:rFonts w:ascii="Times New Roman"/>
          <w:sz w:val="11"/>
        </w:rPr>
      </w:pPr>
    </w:p>
    <w:p w14:paraId="2CF2C243" w14:textId="77777777" w:rsidR="00580FF6" w:rsidRDefault="00580FF6">
      <w:pPr>
        <w:rPr>
          <w:rFonts w:ascii="Times New Roman"/>
          <w:sz w:val="11"/>
        </w:rPr>
      </w:pPr>
    </w:p>
    <w:p w14:paraId="50BA1F5F" w14:textId="16B9F8CB" w:rsidR="00580FF6" w:rsidRDefault="00580FF6">
      <w:pPr>
        <w:rPr>
          <w:rFonts w:ascii="Times New Roman"/>
          <w:sz w:val="11"/>
        </w:rPr>
      </w:pPr>
    </w:p>
    <w:p w14:paraId="66AA92D0" w14:textId="77777777" w:rsidR="001C1727" w:rsidRPr="001C1727" w:rsidRDefault="001C1727" w:rsidP="001C1727">
      <w:pPr>
        <w:rPr>
          <w:rFonts w:ascii="Times New Roman"/>
          <w:sz w:val="11"/>
        </w:rPr>
      </w:pPr>
    </w:p>
    <w:p w14:paraId="7BED644F" w14:textId="77777777" w:rsidR="001C1727" w:rsidRPr="001C1727" w:rsidRDefault="001C1727" w:rsidP="001C1727">
      <w:pPr>
        <w:rPr>
          <w:rFonts w:ascii="Times New Roman"/>
          <w:sz w:val="11"/>
        </w:rPr>
      </w:pPr>
    </w:p>
    <w:p w14:paraId="4E84396C" w14:textId="77777777" w:rsidR="001C1727" w:rsidRPr="001C1727" w:rsidRDefault="001C1727" w:rsidP="001C1727">
      <w:pPr>
        <w:rPr>
          <w:rFonts w:ascii="Times New Roman"/>
          <w:sz w:val="11"/>
        </w:rPr>
      </w:pPr>
    </w:p>
    <w:p w14:paraId="126127D7" w14:textId="77777777" w:rsidR="001C1727" w:rsidRPr="001C1727" w:rsidRDefault="001C1727" w:rsidP="001C1727">
      <w:pPr>
        <w:rPr>
          <w:rFonts w:ascii="Times New Roman"/>
          <w:sz w:val="11"/>
        </w:rPr>
      </w:pPr>
    </w:p>
    <w:p w14:paraId="674679D7" w14:textId="77777777" w:rsidR="001C1727" w:rsidRPr="001C1727" w:rsidRDefault="001C1727" w:rsidP="001C1727">
      <w:pPr>
        <w:rPr>
          <w:rFonts w:ascii="Times New Roman"/>
          <w:sz w:val="11"/>
        </w:rPr>
      </w:pPr>
    </w:p>
    <w:p w14:paraId="13DF3420" w14:textId="77777777" w:rsidR="001C1727" w:rsidRPr="001C1727" w:rsidRDefault="001C1727" w:rsidP="001C1727">
      <w:pPr>
        <w:rPr>
          <w:rFonts w:ascii="Times New Roman"/>
          <w:sz w:val="11"/>
        </w:rPr>
      </w:pPr>
    </w:p>
    <w:p w14:paraId="3C2868BE" w14:textId="77777777" w:rsidR="001C1727" w:rsidRPr="001C1727" w:rsidRDefault="001C1727" w:rsidP="001C1727">
      <w:pPr>
        <w:rPr>
          <w:rFonts w:ascii="Times New Roman"/>
          <w:sz w:val="11"/>
        </w:rPr>
      </w:pPr>
    </w:p>
    <w:p w14:paraId="438DE594" w14:textId="477F3815" w:rsidR="001C1727" w:rsidRPr="001C1727" w:rsidRDefault="001C1727" w:rsidP="001C1727">
      <w:pPr>
        <w:rPr>
          <w:rFonts w:ascii="Times New Roman"/>
          <w:sz w:val="11"/>
        </w:rPr>
      </w:pPr>
    </w:p>
    <w:p w14:paraId="516163FB" w14:textId="459A2BBC" w:rsidR="001C1727" w:rsidRPr="001C1727" w:rsidRDefault="001C1727" w:rsidP="001C1727">
      <w:pPr>
        <w:rPr>
          <w:rFonts w:ascii="Times New Roman"/>
          <w:sz w:val="11"/>
        </w:rPr>
      </w:pPr>
    </w:p>
    <w:p w14:paraId="22896EA1" w14:textId="778A4887" w:rsidR="001C1727" w:rsidRPr="001C1727" w:rsidRDefault="001C1727" w:rsidP="001C1727">
      <w:pPr>
        <w:rPr>
          <w:rFonts w:ascii="Times New Roman"/>
          <w:sz w:val="11"/>
        </w:rPr>
      </w:pPr>
      <w:r>
        <w:rPr>
          <w:rFonts w:ascii="Times New Roman"/>
          <w:noProof/>
          <w:sz w:val="11"/>
        </w:rPr>
        <mc:AlternateContent>
          <mc:Choice Requires="wpg">
            <w:drawing>
              <wp:anchor distT="0" distB="0" distL="114300" distR="114300" simplePos="0" relativeHeight="487607808" behindDoc="0" locked="0" layoutInCell="1" allowOverlap="1" wp14:anchorId="4AE86E14" wp14:editId="426E1E6E">
                <wp:simplePos x="0" y="0"/>
                <wp:positionH relativeFrom="page">
                  <wp:posOffset>975360</wp:posOffset>
                </wp:positionH>
                <wp:positionV relativeFrom="paragraph">
                  <wp:posOffset>52705</wp:posOffset>
                </wp:positionV>
                <wp:extent cx="5935980" cy="3147060"/>
                <wp:effectExtent l="0" t="0" r="7620" b="0"/>
                <wp:wrapNone/>
                <wp:docPr id="136559103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5980" cy="3147060"/>
                          <a:chOff x="2628" y="-4653"/>
                          <a:chExt cx="6744" cy="4658"/>
                        </a:xfrm>
                      </wpg:grpSpPr>
                      <pic:pic xmlns:pic="http://schemas.openxmlformats.org/drawingml/2006/picture">
                        <pic:nvPicPr>
                          <pic:cNvPr id="305750515"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628" y="-4654"/>
                            <a:ext cx="6744" cy="46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8650943" name="Text Box 4"/>
                        <wps:cNvSpPr txBox="1">
                          <a:spLocks noChangeArrowheads="1"/>
                        </wps:cNvSpPr>
                        <wps:spPr bwMode="auto">
                          <a:xfrm>
                            <a:off x="3352" y="-4050"/>
                            <a:ext cx="1646"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179102" w14:textId="77777777" w:rsidR="001C1727" w:rsidRDefault="001C1727" w:rsidP="001C1727">
                              <w:pPr>
                                <w:spacing w:before="9" w:line="249" w:lineRule="auto"/>
                                <w:ind w:left="272" w:right="9" w:hanging="273"/>
                                <w:rPr>
                                  <w:sz w:val="16"/>
                                </w:rPr>
                              </w:pPr>
                              <w:r>
                                <w:rPr>
                                  <w:color w:val="212122"/>
                                  <w:sz w:val="16"/>
                                </w:rPr>
                                <w:t>Continuous Valued Input</w:t>
                              </w:r>
                              <w:r>
                                <w:rPr>
                                  <w:color w:val="212122"/>
                                  <w:spacing w:val="-37"/>
                                  <w:sz w:val="16"/>
                                </w:rPr>
                                <w:t xml:space="preserve"> </w:t>
                              </w:r>
                              <w:r>
                                <w:rPr>
                                  <w:color w:val="212122"/>
                                  <w:sz w:val="16"/>
                                </w:rPr>
                                <w:t>(Data</w:t>
                              </w:r>
                              <w:r>
                                <w:rPr>
                                  <w:color w:val="212122"/>
                                  <w:spacing w:val="-5"/>
                                  <w:sz w:val="16"/>
                                </w:rPr>
                                <w:t xml:space="preserve"> </w:t>
                              </w:r>
                              <w:r>
                                <w:rPr>
                                  <w:color w:val="212122"/>
                                  <w:sz w:val="16"/>
                                </w:rPr>
                                <w:t>collection)</w:t>
                              </w:r>
                            </w:p>
                          </w:txbxContent>
                        </wps:txbx>
                        <wps:bodyPr rot="0" vert="horz" wrap="square" lIns="0" tIns="0" rIns="0" bIns="0" anchor="t" anchorCtr="0" upright="1">
                          <a:noAutofit/>
                        </wps:bodyPr>
                      </wps:wsp>
                      <wps:wsp>
                        <wps:cNvPr id="1985872986" name="Text Box 5"/>
                        <wps:cNvSpPr txBox="1">
                          <a:spLocks noChangeArrowheads="1"/>
                        </wps:cNvSpPr>
                        <wps:spPr bwMode="auto">
                          <a:xfrm>
                            <a:off x="8044" y="-4162"/>
                            <a:ext cx="779" cy="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2D8BC" w14:textId="77777777" w:rsidR="001C1727" w:rsidRDefault="001C1727" w:rsidP="001C1727">
                              <w:pPr>
                                <w:spacing w:before="9" w:line="249" w:lineRule="auto"/>
                                <w:ind w:right="18" w:hanging="1"/>
                                <w:jc w:val="center"/>
                                <w:rPr>
                                  <w:sz w:val="16"/>
                                </w:rPr>
                              </w:pPr>
                              <w:r>
                                <w:rPr>
                                  <w:color w:val="212122"/>
                                  <w:sz w:val="16"/>
                                </w:rPr>
                                <w:t>Estimated</w:t>
                              </w:r>
                              <w:r>
                                <w:rPr>
                                  <w:color w:val="212122"/>
                                  <w:spacing w:val="1"/>
                                  <w:sz w:val="16"/>
                                </w:rPr>
                                <w:t xml:space="preserve"> </w:t>
                              </w:r>
                              <w:r>
                                <w:rPr>
                                  <w:color w:val="212122"/>
                                  <w:sz w:val="16"/>
                                </w:rPr>
                                <w:t>healthcare</w:t>
                              </w:r>
                              <w:r>
                                <w:rPr>
                                  <w:color w:val="212122"/>
                                  <w:spacing w:val="1"/>
                                  <w:sz w:val="16"/>
                                </w:rPr>
                                <w:t xml:space="preserve"> </w:t>
                              </w:r>
                              <w:r>
                                <w:rPr>
                                  <w:color w:val="212122"/>
                                  <w:spacing w:val="-1"/>
                                  <w:sz w:val="16"/>
                                </w:rPr>
                                <w:t xml:space="preserve">Costs </w:t>
                              </w:r>
                              <w:r>
                                <w:rPr>
                                  <w:color w:val="212122"/>
                                  <w:sz w:val="16"/>
                                </w:rPr>
                                <w:t>of the</w:t>
                              </w:r>
                              <w:r>
                                <w:rPr>
                                  <w:color w:val="212122"/>
                                  <w:spacing w:val="-38"/>
                                  <w:sz w:val="16"/>
                                </w:rPr>
                                <w:t xml:space="preserve"> </w:t>
                              </w:r>
                              <w:r>
                                <w:rPr>
                                  <w:color w:val="212122"/>
                                  <w:sz w:val="16"/>
                                </w:rPr>
                                <w:t>patients’</w:t>
                              </w:r>
                            </w:p>
                          </w:txbxContent>
                        </wps:txbx>
                        <wps:bodyPr rot="0" vert="horz" wrap="square" lIns="0" tIns="0" rIns="0" bIns="0" anchor="t" anchorCtr="0" upright="1">
                          <a:noAutofit/>
                        </wps:bodyPr>
                      </wps:wsp>
                      <wps:wsp>
                        <wps:cNvPr id="853968445" name="Text Box 6"/>
                        <wps:cNvSpPr txBox="1">
                          <a:spLocks noChangeArrowheads="1"/>
                        </wps:cNvSpPr>
                        <wps:spPr bwMode="auto">
                          <a:xfrm>
                            <a:off x="3636" y="-2205"/>
                            <a:ext cx="1166" cy="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18A6C" w14:textId="77777777" w:rsidR="001C1727" w:rsidRDefault="001C1727" w:rsidP="001C1727">
                              <w:pPr>
                                <w:spacing w:before="9"/>
                                <w:rPr>
                                  <w:sz w:val="16"/>
                                </w:rPr>
                              </w:pPr>
                              <w:r>
                                <w:rPr>
                                  <w:color w:val="212122"/>
                                  <w:spacing w:val="-1"/>
                                  <w:sz w:val="16"/>
                                </w:rPr>
                                <w:t>Lincar</w:t>
                              </w:r>
                              <w:r>
                                <w:rPr>
                                  <w:color w:val="212122"/>
                                  <w:spacing w:val="-9"/>
                                  <w:sz w:val="16"/>
                                </w:rPr>
                                <w:t xml:space="preserve"> </w:t>
                              </w:r>
                              <w:r>
                                <w:rPr>
                                  <w:color w:val="212122"/>
                                  <w:spacing w:val="-1"/>
                                  <w:sz w:val="16"/>
                                </w:rPr>
                                <w:t>Rcgrcssion</w:t>
                              </w:r>
                            </w:p>
                          </w:txbxContent>
                        </wps:txbx>
                        <wps:bodyPr rot="0" vert="horz" wrap="square" lIns="0" tIns="0" rIns="0" bIns="0" anchor="t" anchorCtr="0" upright="1">
                          <a:noAutofit/>
                        </wps:bodyPr>
                      </wps:wsp>
                      <wps:wsp>
                        <wps:cNvPr id="2066657399" name="Text Box 7"/>
                        <wps:cNvSpPr txBox="1">
                          <a:spLocks noChangeArrowheads="1"/>
                        </wps:cNvSpPr>
                        <wps:spPr bwMode="auto">
                          <a:xfrm>
                            <a:off x="5315" y="-1838"/>
                            <a:ext cx="198"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88412E" w14:textId="77777777" w:rsidR="001C1727" w:rsidRDefault="001C1727" w:rsidP="001C1727">
                              <w:pPr>
                                <w:spacing w:before="5"/>
                                <w:rPr>
                                  <w:sz w:val="10"/>
                                </w:rPr>
                              </w:pPr>
                              <w:r>
                                <w:rPr>
                                  <w:color w:val="3D9DD7"/>
                                  <w:sz w:val="10"/>
                                </w:rPr>
                                <w:t>3/28</w:t>
                              </w:r>
                            </w:p>
                          </w:txbxContent>
                        </wps:txbx>
                        <wps:bodyPr rot="0" vert="horz" wrap="square" lIns="0" tIns="0" rIns="0" bIns="0" anchor="t" anchorCtr="0" upright="1">
                          <a:noAutofit/>
                        </wps:bodyPr>
                      </wps:wsp>
                      <wps:wsp>
                        <wps:cNvPr id="169346983" name="Text Box 8"/>
                        <wps:cNvSpPr txBox="1">
                          <a:spLocks noChangeArrowheads="1"/>
                        </wps:cNvSpPr>
                        <wps:spPr bwMode="auto">
                          <a:xfrm>
                            <a:off x="7528" y="-1802"/>
                            <a:ext cx="967" cy="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39436C" w14:textId="77777777" w:rsidR="001C1727" w:rsidRDefault="001C1727" w:rsidP="001C1727">
                              <w:pPr>
                                <w:spacing w:before="9"/>
                                <w:rPr>
                                  <w:sz w:val="16"/>
                                </w:rPr>
                              </w:pPr>
                              <w:r>
                                <w:rPr>
                                  <w:color w:val="212122"/>
                                  <w:spacing w:val="-1"/>
                                  <w:sz w:val="16"/>
                                </w:rPr>
                                <w:t>Trained</w:t>
                              </w:r>
                              <w:r>
                                <w:rPr>
                                  <w:color w:val="212122"/>
                                  <w:spacing w:val="-8"/>
                                  <w:sz w:val="16"/>
                                </w:rPr>
                                <w:t xml:space="preserve"> </w:t>
                              </w:r>
                              <w:r>
                                <w:rPr>
                                  <w:color w:val="212122"/>
                                  <w:sz w:val="16"/>
                                </w:rPr>
                                <w:t>Model</w:t>
                              </w:r>
                            </w:p>
                          </w:txbxContent>
                        </wps:txbx>
                        <wps:bodyPr rot="0" vert="horz" wrap="square" lIns="0" tIns="0" rIns="0" bIns="0" anchor="t" anchorCtr="0" upright="1">
                          <a:noAutofit/>
                        </wps:bodyPr>
                      </wps:wsp>
                      <wps:wsp>
                        <wps:cNvPr id="877115951" name="Text Box 9"/>
                        <wps:cNvSpPr txBox="1">
                          <a:spLocks noChangeArrowheads="1"/>
                        </wps:cNvSpPr>
                        <wps:spPr bwMode="auto">
                          <a:xfrm>
                            <a:off x="4684" y="-889"/>
                            <a:ext cx="624"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DC6B8A" w14:textId="77777777" w:rsidR="001C1727" w:rsidRDefault="001C1727" w:rsidP="001C1727">
                              <w:pPr>
                                <w:spacing w:before="5"/>
                                <w:rPr>
                                  <w:rFonts w:ascii="Microsoft Sans Serif" w:eastAsia="Microsoft Sans Serif" w:hAnsi="Microsoft Sans Serif" w:cs="Microsoft Sans Serif"/>
                                  <w:sz w:val="10"/>
                                  <w:szCs w:val="10"/>
                                </w:rPr>
                              </w:pPr>
                              <w:r>
                                <w:rPr>
                                  <w:color w:val="212122"/>
                                  <w:sz w:val="10"/>
                                  <w:szCs w:val="10"/>
                                </w:rPr>
                                <w:t>Y</w:t>
                              </w:r>
                              <w:r>
                                <w:rPr>
                                  <w:color w:val="212122"/>
                                  <w:spacing w:val="-6"/>
                                  <w:sz w:val="10"/>
                                  <w:szCs w:val="10"/>
                                </w:rPr>
                                <w:t xml:space="preserve"> </w:t>
                              </w:r>
                              <w:r>
                                <w:rPr>
                                  <w:color w:val="212122"/>
                                  <w:sz w:val="10"/>
                                  <w:szCs w:val="10"/>
                                </w:rPr>
                                <w:t>=</w:t>
                              </w:r>
                              <w:r>
                                <w:rPr>
                                  <w:color w:val="212122"/>
                                  <w:spacing w:val="-5"/>
                                  <w:sz w:val="10"/>
                                  <w:szCs w:val="10"/>
                                </w:rPr>
                                <w:t xml:space="preserve"> </w:t>
                              </w:r>
                              <w:r>
                                <w:rPr>
                                  <w:color w:val="212122"/>
                                  <w:sz w:val="10"/>
                                  <w:szCs w:val="10"/>
                                </w:rPr>
                                <w:t>bX</w:t>
                              </w:r>
                              <w:r>
                                <w:rPr>
                                  <w:color w:val="212122"/>
                                  <w:spacing w:val="-5"/>
                                  <w:sz w:val="10"/>
                                  <w:szCs w:val="10"/>
                                </w:rPr>
                                <w:t xml:space="preserve"> </w:t>
                              </w:r>
                              <w:r>
                                <w:rPr>
                                  <w:color w:val="212122"/>
                                  <w:sz w:val="10"/>
                                  <w:szCs w:val="10"/>
                                </w:rPr>
                                <w:t>+</w:t>
                              </w:r>
                              <w:r>
                                <w:rPr>
                                  <w:color w:val="212122"/>
                                  <w:spacing w:val="-5"/>
                                  <w:sz w:val="10"/>
                                  <w:szCs w:val="10"/>
                                </w:rPr>
                                <w:t xml:space="preserve"> </w:t>
                              </w:r>
                              <w:r>
                                <w:rPr>
                                  <w:color w:val="212122"/>
                                  <w:sz w:val="10"/>
                                  <w:szCs w:val="10"/>
                                </w:rPr>
                                <w:t>A</w:t>
                              </w:r>
                              <w:r>
                                <w:rPr>
                                  <w:color w:val="212122"/>
                                  <w:spacing w:val="-5"/>
                                  <w:sz w:val="10"/>
                                  <w:szCs w:val="10"/>
                                </w:rPr>
                                <w:t xml:space="preserve"> </w:t>
                              </w:r>
                              <w:r>
                                <w:rPr>
                                  <w:color w:val="212122"/>
                                  <w:sz w:val="10"/>
                                  <w:szCs w:val="10"/>
                                </w:rPr>
                                <w:t>+</w:t>
                              </w:r>
                              <w:r>
                                <w:rPr>
                                  <w:color w:val="212122"/>
                                  <w:spacing w:val="-5"/>
                                  <w:sz w:val="10"/>
                                  <w:szCs w:val="10"/>
                                </w:rPr>
                                <w:t xml:space="preserve"> </w:t>
                              </w:r>
                              <w:r>
                                <w:rPr>
                                  <w:rFonts w:ascii="Microsoft Sans Serif" w:eastAsia="Microsoft Sans Serif" w:hAnsi="Microsoft Sans Serif" w:cs="Microsoft Sans Serif"/>
                                  <w:color w:val="2B2A29"/>
                                  <w:sz w:val="10"/>
                                  <w:szCs w:val="10"/>
                                </w:rPr>
                                <w:t>ϵ</w:t>
                              </w:r>
                            </w:p>
                          </w:txbxContent>
                        </wps:txbx>
                        <wps:bodyPr rot="0" vert="horz" wrap="square" lIns="0" tIns="0" rIns="0" bIns="0" anchor="t" anchorCtr="0" upright="1">
                          <a:noAutofit/>
                        </wps:bodyPr>
                      </wps:wsp>
                      <wps:wsp>
                        <wps:cNvPr id="1461854778" name="Text Box 10"/>
                        <wps:cNvSpPr txBox="1">
                          <a:spLocks noChangeArrowheads="1"/>
                        </wps:cNvSpPr>
                        <wps:spPr bwMode="auto">
                          <a:xfrm>
                            <a:off x="7571" y="-773"/>
                            <a:ext cx="881" cy="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656CA" w14:textId="77777777" w:rsidR="001C1727" w:rsidRDefault="001C1727" w:rsidP="001C1727">
                              <w:pPr>
                                <w:spacing w:before="9"/>
                                <w:rPr>
                                  <w:sz w:val="16"/>
                                </w:rPr>
                              </w:pPr>
                              <w:r>
                                <w:rPr>
                                  <w:color w:val="212122"/>
                                  <w:spacing w:val="-2"/>
                                  <w:sz w:val="16"/>
                                </w:rPr>
                                <w:t>Tested</w:t>
                              </w:r>
                              <w:r>
                                <w:rPr>
                                  <w:color w:val="212122"/>
                                  <w:spacing w:val="-6"/>
                                  <w:sz w:val="16"/>
                                </w:rPr>
                                <w:t xml:space="preserve"> </w:t>
                              </w:r>
                              <w:r>
                                <w:rPr>
                                  <w:color w:val="212122"/>
                                  <w:spacing w:val="-2"/>
                                  <w:sz w:val="16"/>
                                </w:rPr>
                                <w:t>Model</w:t>
                              </w:r>
                            </w:p>
                          </w:txbxContent>
                        </wps:txbx>
                        <wps:bodyPr rot="0" vert="horz" wrap="square" lIns="0" tIns="0" rIns="0" bIns="0" anchor="t" anchorCtr="0" upright="1">
                          <a:noAutofit/>
                        </wps:bodyPr>
                      </wps:wsp>
                      <wps:wsp>
                        <wps:cNvPr id="388121593" name="Text Box 11"/>
                        <wps:cNvSpPr txBox="1">
                          <a:spLocks noChangeArrowheads="1"/>
                        </wps:cNvSpPr>
                        <wps:spPr bwMode="auto">
                          <a:xfrm>
                            <a:off x="3248" y="-539"/>
                            <a:ext cx="198"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C4C10" w14:textId="77777777" w:rsidR="001C1727" w:rsidRDefault="001C1727" w:rsidP="001C1727">
                              <w:pPr>
                                <w:spacing w:before="5"/>
                                <w:rPr>
                                  <w:sz w:val="10"/>
                                </w:rPr>
                              </w:pPr>
                              <w:r>
                                <w:rPr>
                                  <w:color w:val="3D9DD7"/>
                                  <w:sz w:val="10"/>
                                </w:rPr>
                                <w:t>9/27</w:t>
                              </w:r>
                            </w:p>
                          </w:txbxContent>
                        </wps:txbx>
                        <wps:bodyPr rot="0" vert="horz" wrap="square" lIns="0" tIns="0" rIns="0" bIns="0" anchor="t" anchorCtr="0" upright="1">
                          <a:noAutofit/>
                        </wps:bodyPr>
                      </wps:wsp>
                      <wps:wsp>
                        <wps:cNvPr id="1268718498" name="Text Box 12"/>
                        <wps:cNvSpPr txBox="1">
                          <a:spLocks noChangeArrowheads="1"/>
                        </wps:cNvSpPr>
                        <wps:spPr bwMode="auto">
                          <a:xfrm>
                            <a:off x="3461" y="-285"/>
                            <a:ext cx="1437" cy="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EE2FF" w14:textId="77777777" w:rsidR="001C1727" w:rsidRDefault="001C1727" w:rsidP="001C1727">
                              <w:pPr>
                                <w:spacing w:before="9"/>
                                <w:rPr>
                                  <w:sz w:val="16"/>
                                </w:rPr>
                              </w:pPr>
                              <w:r>
                                <w:rPr>
                                  <w:color w:val="212122"/>
                                  <w:sz w:val="16"/>
                                </w:rPr>
                                <w:t>Independent</w:t>
                              </w:r>
                              <w:r>
                                <w:rPr>
                                  <w:color w:val="212122"/>
                                  <w:spacing w:val="-6"/>
                                  <w:sz w:val="16"/>
                                </w:rPr>
                                <w:t xml:space="preserve"> </w:t>
                              </w:r>
                              <w:r>
                                <w:rPr>
                                  <w:color w:val="212122"/>
                                  <w:sz w:val="16"/>
                                </w:rPr>
                                <w:t>variables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E86E14" id="Group 1" o:spid="_x0000_s1026" style="position:absolute;margin-left:76.8pt;margin-top:4.15pt;width:467.4pt;height:247.8pt;z-index:487607808;mso-position-horizontal-relative:page" coordorigin="2628,-4653" coordsize="6744,46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2628;top:-4654;width:6744;height:4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">
                  <v:imagedata r:id="rId18" o:title=""/>
                </v:shape>
                <v:shapetype id="_x0000_t202" coordsize="21600,21600" o:spt="202" path="m,l,21600r21600,l21600,xe">
                  <v:stroke joinstyle="miter"/>
                  <v:path gradientshapeok="t" o:connecttype="rect"/>
                </v:shapetype>
                <v:shape id="Text Box 4" o:spid="_x0000_s1028" type="#_x0000_t202" style="position:absolute;left:3352;top:-4050;width:1646;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" filled="f" stroked="f">
                  <v:textbox inset="0,0,0,0">
                    <w:txbxContent>
                      <w:p w14:paraId="39179102" w14:textId="77777777" w:rsidR="001C1727" w:rsidRDefault="001C1727" w:rsidP="001C1727">
                        <w:pPr>
                          <w:spacing w:before="9" w:line="249" w:lineRule="auto"/>
                          <w:ind w:left="272" w:right="9" w:hanging="273"/>
                          <w:rPr>
                            <w:sz w:val="16"/>
                          </w:rPr>
                        </w:pPr>
                        <w:r>
                          <w:rPr>
                            <w:color w:val="212122"/>
                            <w:sz w:val="16"/>
                          </w:rPr>
                          <w:t>Continuous Valued Input</w:t>
                        </w:r>
                        <w:r>
                          <w:rPr>
                            <w:color w:val="212122"/>
                            <w:spacing w:val="-37"/>
                            <w:sz w:val="16"/>
                          </w:rPr>
                          <w:t xml:space="preserve"> </w:t>
                        </w:r>
                        <w:r>
                          <w:rPr>
                            <w:color w:val="212122"/>
                            <w:sz w:val="16"/>
                          </w:rPr>
                          <w:t>(Data</w:t>
                        </w:r>
                        <w:r>
                          <w:rPr>
                            <w:color w:val="212122"/>
                            <w:spacing w:val="-5"/>
                            <w:sz w:val="16"/>
                          </w:rPr>
                          <w:t xml:space="preserve"> </w:t>
                        </w:r>
                        <w:r>
                          <w:rPr>
                            <w:color w:val="212122"/>
                            <w:sz w:val="16"/>
                          </w:rPr>
                          <w:t>collection)</w:t>
                        </w:r>
                      </w:p>
                    </w:txbxContent>
                  </v:textbox>
                </v:shape>
                <v:shape id="Text Box 5" o:spid="_x0000_s1029" type="#_x0000_t202" style="position:absolute;left:8044;top:-4162;width:779;height: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" filled="f" stroked="f">
                  <v:textbox inset="0,0,0,0">
                    <w:txbxContent>
                      <w:p w14:paraId="5822D8BC" w14:textId="77777777" w:rsidR="001C1727" w:rsidRDefault="001C1727" w:rsidP="001C1727">
                        <w:pPr>
                          <w:spacing w:before="9" w:line="249" w:lineRule="auto"/>
                          <w:ind w:right="18" w:hanging="1"/>
                          <w:jc w:val="center"/>
                          <w:rPr>
                            <w:sz w:val="16"/>
                          </w:rPr>
                        </w:pPr>
                        <w:r>
                          <w:rPr>
                            <w:color w:val="212122"/>
                            <w:sz w:val="16"/>
                          </w:rPr>
                          <w:t>Estimated</w:t>
                        </w:r>
                        <w:r>
                          <w:rPr>
                            <w:color w:val="212122"/>
                            <w:spacing w:val="1"/>
                            <w:sz w:val="16"/>
                          </w:rPr>
                          <w:t xml:space="preserve"> </w:t>
                        </w:r>
                        <w:r>
                          <w:rPr>
                            <w:color w:val="212122"/>
                            <w:sz w:val="16"/>
                          </w:rPr>
                          <w:t>healthcare</w:t>
                        </w:r>
                        <w:r>
                          <w:rPr>
                            <w:color w:val="212122"/>
                            <w:spacing w:val="1"/>
                            <w:sz w:val="16"/>
                          </w:rPr>
                          <w:t xml:space="preserve"> </w:t>
                        </w:r>
                        <w:r>
                          <w:rPr>
                            <w:color w:val="212122"/>
                            <w:spacing w:val="-1"/>
                            <w:sz w:val="16"/>
                          </w:rPr>
                          <w:t xml:space="preserve">Costs </w:t>
                        </w:r>
                        <w:r>
                          <w:rPr>
                            <w:color w:val="212122"/>
                            <w:sz w:val="16"/>
                          </w:rPr>
                          <w:t>of the</w:t>
                        </w:r>
                        <w:r>
                          <w:rPr>
                            <w:color w:val="212122"/>
                            <w:spacing w:val="-38"/>
                            <w:sz w:val="16"/>
                          </w:rPr>
                          <w:t xml:space="preserve"> </w:t>
                        </w:r>
                        <w:r>
                          <w:rPr>
                            <w:color w:val="212122"/>
                            <w:sz w:val="16"/>
                          </w:rPr>
                          <w:t>patients’</w:t>
                        </w:r>
                      </w:p>
                    </w:txbxContent>
                  </v:textbox>
                </v:shape>
                <v:shape id="Text Box 6" o:spid="_x0000_s1030" type="#_x0000_t202" style="position:absolute;left:3636;top:-2205;width:1166;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" filled="f" stroked="f">
                  <v:textbox inset="0,0,0,0">
                    <w:txbxContent>
                      <w:p w14:paraId="4BE18A6C" w14:textId="77777777" w:rsidR="001C1727" w:rsidRDefault="001C1727" w:rsidP="001C1727">
                        <w:pPr>
                          <w:spacing w:before="9"/>
                          <w:rPr>
                            <w:sz w:val="16"/>
                          </w:rPr>
                        </w:pPr>
                        <w:r>
                          <w:rPr>
                            <w:color w:val="212122"/>
                            <w:spacing w:val="-1"/>
                            <w:sz w:val="16"/>
                          </w:rPr>
                          <w:t>Lincar</w:t>
                        </w:r>
                        <w:r>
                          <w:rPr>
                            <w:color w:val="212122"/>
                            <w:spacing w:val="-9"/>
                            <w:sz w:val="16"/>
                          </w:rPr>
                          <w:t xml:space="preserve"> </w:t>
                        </w:r>
                        <w:r>
                          <w:rPr>
                            <w:color w:val="212122"/>
                            <w:spacing w:val="-1"/>
                            <w:sz w:val="16"/>
                          </w:rPr>
                          <w:t>Rcgrcssion</w:t>
                        </w:r>
                      </w:p>
                    </w:txbxContent>
                  </v:textbox>
                </v:shape>
                <v:shape id="Text Box 7" o:spid="_x0000_s1031" type="#_x0000_t202" style="position:absolute;left:5315;top:-1838;width:198;height: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" filled="f" stroked="f">
                  <v:textbox inset="0,0,0,0">
                    <w:txbxContent>
                      <w:p w14:paraId="2688412E" w14:textId="77777777" w:rsidR="001C1727" w:rsidRDefault="001C1727" w:rsidP="001C1727">
                        <w:pPr>
                          <w:spacing w:before="5"/>
                          <w:rPr>
                            <w:sz w:val="10"/>
                          </w:rPr>
                        </w:pPr>
                        <w:r>
                          <w:rPr>
                            <w:color w:val="3D9DD7"/>
                            <w:sz w:val="10"/>
                          </w:rPr>
                          <w:t>3/28</w:t>
                        </w:r>
                      </w:p>
                    </w:txbxContent>
                  </v:textbox>
                </v:shape>
                <v:shape id="Text Box 8" o:spid="_x0000_s1032" type="#_x0000_t202" style="position:absolute;left:7528;top:-1802;width:967;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" filled="f" stroked="f">
                  <v:textbox inset="0,0,0,0">
                    <w:txbxContent>
                      <w:p w14:paraId="5439436C" w14:textId="77777777" w:rsidR="001C1727" w:rsidRDefault="001C1727" w:rsidP="001C1727">
                        <w:pPr>
                          <w:spacing w:before="9"/>
                          <w:rPr>
                            <w:sz w:val="16"/>
                          </w:rPr>
                        </w:pPr>
                        <w:r>
                          <w:rPr>
                            <w:color w:val="212122"/>
                            <w:spacing w:val="-1"/>
                            <w:sz w:val="16"/>
                          </w:rPr>
                          <w:t>Trained</w:t>
                        </w:r>
                        <w:r>
                          <w:rPr>
                            <w:color w:val="212122"/>
                            <w:spacing w:val="-8"/>
                            <w:sz w:val="16"/>
                          </w:rPr>
                          <w:t xml:space="preserve"> </w:t>
                        </w:r>
                        <w:r>
                          <w:rPr>
                            <w:color w:val="212122"/>
                            <w:sz w:val="16"/>
                          </w:rPr>
                          <w:t>Model</w:t>
                        </w:r>
                      </w:p>
                    </w:txbxContent>
                  </v:textbox>
                </v:shape>
                <v:shape id="Text Box 9" o:spid="_x0000_s1033" type="#_x0000_t202" style="position:absolute;left:4684;top:-889;width:624;height: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" filled="f" stroked="f">
                  <v:textbox inset="0,0,0,0">
                    <w:txbxContent>
                      <w:p w14:paraId="33DC6B8A" w14:textId="77777777" w:rsidR="001C1727" w:rsidRDefault="001C1727" w:rsidP="001C1727">
                        <w:pPr>
                          <w:spacing w:before="5"/>
                          <w:rPr>
                            <w:rFonts w:ascii="Microsoft Sans Serif" w:eastAsia="Microsoft Sans Serif" w:hAnsi="Microsoft Sans Serif" w:cs="Microsoft Sans Serif"/>
                            <w:sz w:val="10"/>
                            <w:szCs w:val="10"/>
                          </w:rPr>
                        </w:pPr>
                        <w:r>
                          <w:rPr>
                            <w:color w:val="212122"/>
                            <w:sz w:val="10"/>
                            <w:szCs w:val="10"/>
                          </w:rPr>
                          <w:t>Y</w:t>
                        </w:r>
                        <w:r>
                          <w:rPr>
                            <w:color w:val="212122"/>
                            <w:spacing w:val="-6"/>
                            <w:sz w:val="10"/>
                            <w:szCs w:val="10"/>
                          </w:rPr>
                          <w:t xml:space="preserve"> </w:t>
                        </w:r>
                        <w:r>
                          <w:rPr>
                            <w:color w:val="212122"/>
                            <w:sz w:val="10"/>
                            <w:szCs w:val="10"/>
                          </w:rPr>
                          <w:t>=</w:t>
                        </w:r>
                        <w:r>
                          <w:rPr>
                            <w:color w:val="212122"/>
                            <w:spacing w:val="-5"/>
                            <w:sz w:val="10"/>
                            <w:szCs w:val="10"/>
                          </w:rPr>
                          <w:t xml:space="preserve"> </w:t>
                        </w:r>
                        <w:r>
                          <w:rPr>
                            <w:color w:val="212122"/>
                            <w:sz w:val="10"/>
                            <w:szCs w:val="10"/>
                          </w:rPr>
                          <w:t>bX</w:t>
                        </w:r>
                        <w:r>
                          <w:rPr>
                            <w:color w:val="212122"/>
                            <w:spacing w:val="-5"/>
                            <w:sz w:val="10"/>
                            <w:szCs w:val="10"/>
                          </w:rPr>
                          <w:t xml:space="preserve"> </w:t>
                        </w:r>
                        <w:r>
                          <w:rPr>
                            <w:color w:val="212122"/>
                            <w:sz w:val="10"/>
                            <w:szCs w:val="10"/>
                          </w:rPr>
                          <w:t>+</w:t>
                        </w:r>
                        <w:r>
                          <w:rPr>
                            <w:color w:val="212122"/>
                            <w:spacing w:val="-5"/>
                            <w:sz w:val="10"/>
                            <w:szCs w:val="10"/>
                          </w:rPr>
                          <w:t xml:space="preserve"> </w:t>
                        </w:r>
                        <w:r>
                          <w:rPr>
                            <w:color w:val="212122"/>
                            <w:sz w:val="10"/>
                            <w:szCs w:val="10"/>
                          </w:rPr>
                          <w:t>A</w:t>
                        </w:r>
                        <w:r>
                          <w:rPr>
                            <w:color w:val="212122"/>
                            <w:spacing w:val="-5"/>
                            <w:sz w:val="10"/>
                            <w:szCs w:val="10"/>
                          </w:rPr>
                          <w:t xml:space="preserve"> </w:t>
                        </w:r>
                        <w:r>
                          <w:rPr>
                            <w:color w:val="212122"/>
                            <w:sz w:val="10"/>
                            <w:szCs w:val="10"/>
                          </w:rPr>
                          <w:t>+</w:t>
                        </w:r>
                        <w:r>
                          <w:rPr>
                            <w:color w:val="212122"/>
                            <w:spacing w:val="-5"/>
                            <w:sz w:val="10"/>
                            <w:szCs w:val="10"/>
                          </w:rPr>
                          <w:t xml:space="preserve"> </w:t>
                        </w:r>
                        <w:r>
                          <w:rPr>
                            <w:rFonts w:ascii="Microsoft Sans Serif" w:eastAsia="Microsoft Sans Serif" w:hAnsi="Microsoft Sans Serif" w:cs="Microsoft Sans Serif"/>
                            <w:color w:val="2B2A29"/>
                            <w:sz w:val="10"/>
                            <w:szCs w:val="10"/>
                          </w:rPr>
                          <w:t>ϵ</w:t>
                        </w:r>
                      </w:p>
                    </w:txbxContent>
                  </v:textbox>
                </v:shape>
                <v:shape id="Text Box 10" o:spid="_x0000_s1034" type="#_x0000_t202" style="position:absolute;left:7571;top:-773;width:881;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" filled="f" stroked="f">
                  <v:textbox inset="0,0,0,0">
                    <w:txbxContent>
                      <w:p w14:paraId="2A1656CA" w14:textId="77777777" w:rsidR="001C1727" w:rsidRDefault="001C1727" w:rsidP="001C1727">
                        <w:pPr>
                          <w:spacing w:before="9"/>
                          <w:rPr>
                            <w:sz w:val="16"/>
                          </w:rPr>
                        </w:pPr>
                        <w:r>
                          <w:rPr>
                            <w:color w:val="212122"/>
                            <w:spacing w:val="-2"/>
                            <w:sz w:val="16"/>
                          </w:rPr>
                          <w:t>Tested</w:t>
                        </w:r>
                        <w:r>
                          <w:rPr>
                            <w:color w:val="212122"/>
                            <w:spacing w:val="-6"/>
                            <w:sz w:val="16"/>
                          </w:rPr>
                          <w:t xml:space="preserve"> </w:t>
                        </w:r>
                        <w:r>
                          <w:rPr>
                            <w:color w:val="212122"/>
                            <w:spacing w:val="-2"/>
                            <w:sz w:val="16"/>
                          </w:rPr>
                          <w:t>Model</w:t>
                        </w:r>
                      </w:p>
                    </w:txbxContent>
                  </v:textbox>
                </v:shape>
                <v:shape id="Text Box 11" o:spid="_x0000_s1035" type="#_x0000_t202" style="position:absolute;left:3248;top:-539;width:198;height: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" filled="f" stroked="f">
                  <v:textbox inset="0,0,0,0">
                    <w:txbxContent>
                      <w:p w14:paraId="360C4C10" w14:textId="77777777" w:rsidR="001C1727" w:rsidRDefault="001C1727" w:rsidP="001C1727">
                        <w:pPr>
                          <w:spacing w:before="5"/>
                          <w:rPr>
                            <w:sz w:val="10"/>
                          </w:rPr>
                        </w:pPr>
                        <w:r>
                          <w:rPr>
                            <w:color w:val="3D9DD7"/>
                            <w:sz w:val="10"/>
                          </w:rPr>
                          <w:t>9/27</w:t>
                        </w:r>
                      </w:p>
                    </w:txbxContent>
                  </v:textbox>
                </v:shape>
                <v:shape id="Text Box 12" o:spid="_x0000_s1036" type="#_x0000_t202" style="position:absolute;left:3461;top:-285;width:1437;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" filled="f" stroked="f">
                  <v:textbox inset="0,0,0,0">
                    <w:txbxContent>
                      <w:p w14:paraId="10CEE2FF" w14:textId="77777777" w:rsidR="001C1727" w:rsidRDefault="001C1727" w:rsidP="001C1727">
                        <w:pPr>
                          <w:spacing w:before="9"/>
                          <w:rPr>
                            <w:sz w:val="16"/>
                          </w:rPr>
                        </w:pPr>
                        <w:r>
                          <w:rPr>
                            <w:color w:val="212122"/>
                            <w:sz w:val="16"/>
                          </w:rPr>
                          <w:t>Independent</w:t>
                        </w:r>
                        <w:r>
                          <w:rPr>
                            <w:color w:val="212122"/>
                            <w:spacing w:val="-6"/>
                            <w:sz w:val="16"/>
                          </w:rPr>
                          <w:t xml:space="preserve"> </w:t>
                        </w:r>
                        <w:r>
                          <w:rPr>
                            <w:color w:val="212122"/>
                            <w:sz w:val="16"/>
                          </w:rPr>
                          <w:t>variables</w:t>
                        </w:r>
                      </w:p>
                    </w:txbxContent>
                  </v:textbox>
                </v:shape>
                <w10:wrap anchorx="page"/>
              </v:group>
            </w:pict>
          </mc:Fallback>
        </mc:AlternateContent>
      </w:r>
    </w:p>
    <w:p w14:paraId="18A53081" w14:textId="77777777" w:rsidR="001C1727" w:rsidRPr="001C1727" w:rsidRDefault="001C1727" w:rsidP="001C1727">
      <w:pPr>
        <w:rPr>
          <w:rFonts w:ascii="Times New Roman"/>
          <w:sz w:val="11"/>
        </w:rPr>
      </w:pPr>
    </w:p>
    <w:p w14:paraId="561DA71F" w14:textId="77777777" w:rsidR="001C1727" w:rsidRPr="001C1727" w:rsidRDefault="001C1727" w:rsidP="001C1727">
      <w:pPr>
        <w:rPr>
          <w:rFonts w:ascii="Times New Roman"/>
          <w:sz w:val="11"/>
        </w:rPr>
      </w:pPr>
    </w:p>
    <w:p w14:paraId="2338005D" w14:textId="77777777" w:rsidR="001C1727" w:rsidRPr="001C1727" w:rsidRDefault="001C1727" w:rsidP="001C1727">
      <w:pPr>
        <w:rPr>
          <w:rFonts w:ascii="Times New Roman"/>
          <w:sz w:val="11"/>
        </w:rPr>
      </w:pPr>
    </w:p>
    <w:p w14:paraId="66F3D2C0" w14:textId="77777777" w:rsidR="001C1727" w:rsidRPr="001C1727" w:rsidRDefault="001C1727" w:rsidP="001C1727">
      <w:pPr>
        <w:rPr>
          <w:rFonts w:ascii="Times New Roman"/>
          <w:sz w:val="11"/>
        </w:rPr>
      </w:pPr>
    </w:p>
    <w:p w14:paraId="30C86451" w14:textId="77777777" w:rsidR="001C1727" w:rsidRPr="001C1727" w:rsidRDefault="001C1727" w:rsidP="001C1727">
      <w:pPr>
        <w:rPr>
          <w:rFonts w:ascii="Times New Roman"/>
          <w:sz w:val="11"/>
        </w:rPr>
      </w:pPr>
    </w:p>
    <w:p w14:paraId="00B8D3D9" w14:textId="77777777" w:rsidR="001C1727" w:rsidRPr="001C1727" w:rsidRDefault="001C1727" w:rsidP="001C1727">
      <w:pPr>
        <w:rPr>
          <w:rFonts w:ascii="Times New Roman"/>
          <w:sz w:val="11"/>
        </w:rPr>
      </w:pPr>
    </w:p>
    <w:p w14:paraId="245898C0" w14:textId="77777777" w:rsidR="001C1727" w:rsidRPr="001C1727" w:rsidRDefault="001C1727" w:rsidP="001C1727">
      <w:pPr>
        <w:rPr>
          <w:rFonts w:ascii="Times New Roman"/>
          <w:sz w:val="11"/>
        </w:rPr>
      </w:pPr>
    </w:p>
    <w:p w14:paraId="7F98398D" w14:textId="77777777" w:rsidR="001C1727" w:rsidRPr="001C1727" w:rsidRDefault="001C1727" w:rsidP="001C1727">
      <w:pPr>
        <w:rPr>
          <w:rFonts w:ascii="Times New Roman"/>
          <w:sz w:val="11"/>
        </w:rPr>
      </w:pPr>
    </w:p>
    <w:p w14:paraId="1EE626A4" w14:textId="77777777" w:rsidR="001C1727" w:rsidRPr="001C1727" w:rsidRDefault="001C1727" w:rsidP="001C1727">
      <w:pPr>
        <w:rPr>
          <w:rFonts w:ascii="Times New Roman"/>
          <w:sz w:val="11"/>
        </w:rPr>
      </w:pPr>
    </w:p>
    <w:p w14:paraId="084CDB99" w14:textId="77777777" w:rsidR="001C1727" w:rsidRPr="001C1727" w:rsidRDefault="001C1727" w:rsidP="001C1727">
      <w:pPr>
        <w:rPr>
          <w:rFonts w:ascii="Times New Roman"/>
          <w:sz w:val="11"/>
        </w:rPr>
      </w:pPr>
    </w:p>
    <w:p w14:paraId="559B1C9C" w14:textId="18B23890" w:rsidR="001C1727" w:rsidRDefault="001C1727" w:rsidP="001C1727">
      <w:pPr>
        <w:tabs>
          <w:tab w:val="left" w:pos="1104"/>
        </w:tabs>
        <w:rPr>
          <w:rFonts w:ascii="Times New Roman"/>
          <w:sz w:val="11"/>
        </w:rPr>
      </w:pPr>
    </w:p>
    <w:p w14:paraId="43A78425" w14:textId="3AA56D7B" w:rsidR="001C1727" w:rsidRPr="001C1727" w:rsidRDefault="001C1727" w:rsidP="001C1727">
      <w:pPr>
        <w:tabs>
          <w:tab w:val="left" w:pos="1104"/>
        </w:tabs>
        <w:rPr>
          <w:rFonts w:ascii="Times New Roman"/>
          <w:sz w:val="11"/>
        </w:rPr>
        <w:sectPr w:rsidR="001C1727" w:rsidRPr="001C1727">
          <w:pgSz w:w="11910" w:h="16840"/>
          <w:pgMar w:top="1360" w:right="300" w:bottom="280" w:left="1300" w:header="720" w:footer="720" w:gutter="0"/>
          <w:cols w:space="720"/>
        </w:sectPr>
      </w:pPr>
      <w:r>
        <w:rPr>
          <w:rFonts w:ascii="Times New Roman"/>
          <w:sz w:val="11"/>
        </w:rPr>
        <w:tab/>
      </w:r>
    </w:p>
    <w:p w14:paraId="0C855E9B" w14:textId="0928DEA2" w:rsidR="00873135" w:rsidRPr="00080BCC" w:rsidRDefault="002D431F">
      <w:pPr>
        <w:pStyle w:val="ListParagraph"/>
        <w:numPr>
          <w:ilvl w:val="1"/>
          <w:numId w:val="5"/>
        </w:numPr>
        <w:tabs>
          <w:tab w:val="left" w:pos="501"/>
        </w:tabs>
        <w:spacing w:before="62"/>
        <w:ind w:left="500" w:hanging="361"/>
        <w:rPr>
          <w:b/>
          <w:sz w:val="28"/>
        </w:rPr>
      </w:pPr>
      <w:r>
        <w:rPr>
          <w:b/>
          <w:sz w:val="28"/>
        </w:rPr>
        <w:lastRenderedPageBreak/>
        <w:t xml:space="preserve"> </w:t>
      </w:r>
      <w:r w:rsidR="00613BCC">
        <w:rPr>
          <w:b/>
          <w:sz w:val="28"/>
        </w:rPr>
        <w:t>User</w:t>
      </w:r>
      <w:r w:rsidR="00613BCC">
        <w:rPr>
          <w:b/>
          <w:spacing w:val="-7"/>
          <w:sz w:val="28"/>
        </w:rPr>
        <w:t xml:space="preserve"> </w:t>
      </w:r>
      <w:r w:rsidR="00613BCC">
        <w:rPr>
          <w:b/>
          <w:spacing w:val="-2"/>
          <w:sz w:val="28"/>
        </w:rPr>
        <w:t>Stories</w:t>
      </w:r>
    </w:p>
    <w:p w14:paraId="086FC3D9" w14:textId="77777777" w:rsidR="00080BCC" w:rsidRDefault="00080BCC" w:rsidP="00080BCC">
      <w:pPr>
        <w:pStyle w:val="ListParagraph"/>
        <w:tabs>
          <w:tab w:val="left" w:pos="501"/>
        </w:tabs>
        <w:spacing w:before="62"/>
        <w:ind w:left="500" w:firstLine="0"/>
        <w:jc w:val="right"/>
        <w:rPr>
          <w:b/>
          <w:sz w:val="28"/>
        </w:rPr>
      </w:pPr>
    </w:p>
    <w:p w14:paraId="738B07A5" w14:textId="77777777" w:rsidR="00873135" w:rsidRDefault="00873135">
      <w:pPr>
        <w:pStyle w:val="BodyText"/>
        <w:rPr>
          <w:rFonts w:ascii="Times New Roman"/>
          <w:b/>
          <w:sz w:val="20"/>
        </w:rPr>
      </w:pPr>
    </w:p>
    <w:p w14:paraId="37B12CA5" w14:textId="77777777" w:rsidR="00873135" w:rsidRDefault="00873135">
      <w:pPr>
        <w:pStyle w:val="BodyText"/>
        <w:rPr>
          <w:rFonts w:ascii="Times New Roman"/>
          <w:b/>
          <w:sz w:val="20"/>
        </w:rPr>
      </w:pPr>
    </w:p>
    <w:p w14:paraId="230A7868" w14:textId="34F44E71" w:rsidR="00873135" w:rsidRDefault="00080BCC">
      <w:pPr>
        <w:pStyle w:val="BodyText"/>
        <w:rPr>
          <w:rFonts w:ascii="Times New Roman"/>
          <w:b/>
          <w:sz w:val="20"/>
        </w:rPr>
      </w:pPr>
      <w:r w:rsidRPr="00080BCC">
        <w:rPr>
          <w:rFonts w:ascii="Times New Roman"/>
          <w:b/>
          <w:sz w:val="20"/>
        </w:rPr>
        <w:drawing>
          <wp:inline distT="0" distB="0" distL="0" distR="0" wp14:anchorId="1B720BDC" wp14:editId="132A316D">
            <wp:extent cx="6210300" cy="3543300"/>
            <wp:effectExtent l="0" t="0" r="0" b="0"/>
            <wp:docPr id="1116428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28684" name=""/>
                    <pic:cNvPicPr/>
                  </pic:nvPicPr>
                  <pic:blipFill>
                    <a:blip r:embed="rId19"/>
                    <a:stretch>
                      <a:fillRect/>
                    </a:stretch>
                  </pic:blipFill>
                  <pic:spPr>
                    <a:xfrm>
                      <a:off x="0" y="0"/>
                      <a:ext cx="6210300" cy="3543300"/>
                    </a:xfrm>
                    <a:prstGeom prst="rect">
                      <a:avLst/>
                    </a:prstGeom>
                  </pic:spPr>
                </pic:pic>
              </a:graphicData>
            </a:graphic>
          </wp:inline>
        </w:drawing>
      </w:r>
    </w:p>
    <w:p w14:paraId="63B9E5AD" w14:textId="7B8FB318" w:rsidR="00873135" w:rsidRDefault="00873135">
      <w:pPr>
        <w:pStyle w:val="BodyText"/>
        <w:spacing w:before="10"/>
        <w:rPr>
          <w:rFonts w:ascii="Times New Roman"/>
          <w:b/>
          <w:sz w:val="15"/>
        </w:rPr>
      </w:pPr>
    </w:p>
    <w:p w14:paraId="6DAD0B04" w14:textId="77777777" w:rsidR="00873135" w:rsidRDefault="00873135">
      <w:pPr>
        <w:rPr>
          <w:rFonts w:ascii="Times New Roman"/>
          <w:sz w:val="15"/>
        </w:rPr>
        <w:sectPr w:rsidR="00873135">
          <w:pgSz w:w="11910" w:h="16840"/>
          <w:pgMar w:top="1360" w:right="300" w:bottom="280" w:left="1300" w:header="720" w:footer="720" w:gutter="0"/>
          <w:cols w:space="720"/>
        </w:sectPr>
      </w:pPr>
    </w:p>
    <w:p w14:paraId="228C8B3F" w14:textId="77777777" w:rsidR="00873135" w:rsidRDefault="00873135">
      <w:pPr>
        <w:pStyle w:val="BodyText"/>
        <w:rPr>
          <w:rFonts w:ascii="Times New Roman"/>
          <w:b/>
          <w:sz w:val="30"/>
        </w:rPr>
      </w:pPr>
    </w:p>
    <w:p w14:paraId="04C6ADDB" w14:textId="77777777" w:rsidR="00873135" w:rsidRDefault="00873135">
      <w:pPr>
        <w:pStyle w:val="BodyText"/>
        <w:spacing w:before="9"/>
        <w:rPr>
          <w:rFonts w:ascii="Times New Roman"/>
          <w:b/>
          <w:sz w:val="23"/>
        </w:rPr>
      </w:pPr>
    </w:p>
    <w:p w14:paraId="5508665A" w14:textId="0FBBEC4B" w:rsidR="00873135" w:rsidRDefault="00613BCC">
      <w:pPr>
        <w:pStyle w:val="ListParagraph"/>
        <w:numPr>
          <w:ilvl w:val="1"/>
          <w:numId w:val="2"/>
        </w:numPr>
        <w:tabs>
          <w:tab w:val="left" w:pos="923"/>
        </w:tabs>
        <w:spacing w:before="0"/>
        <w:rPr>
          <w:b/>
          <w:sz w:val="28"/>
        </w:rPr>
      </w:pPr>
      <w:r>
        <w:rPr>
          <w:b/>
          <w:sz w:val="28"/>
        </w:rPr>
        <w:t>Feature</w:t>
      </w:r>
      <w:r>
        <w:rPr>
          <w:b/>
          <w:spacing w:val="-13"/>
          <w:sz w:val="28"/>
        </w:rPr>
        <w:t xml:space="preserve"> </w:t>
      </w:r>
      <w:r>
        <w:rPr>
          <w:b/>
          <w:spacing w:val="-10"/>
          <w:sz w:val="28"/>
        </w:rPr>
        <w:t>1</w:t>
      </w:r>
    </w:p>
    <w:p w14:paraId="3E4B6296" w14:textId="0BCD33CF" w:rsidR="00873135" w:rsidRDefault="00613BCC">
      <w:pPr>
        <w:pStyle w:val="Heading2"/>
        <w:numPr>
          <w:ilvl w:val="0"/>
          <w:numId w:val="5"/>
        </w:numPr>
        <w:tabs>
          <w:tab w:val="left" w:pos="861"/>
        </w:tabs>
        <w:ind w:left="860" w:hanging="361"/>
        <w:jc w:val="left"/>
      </w:pPr>
      <w:r>
        <w:rPr>
          <w:b w:val="0"/>
        </w:rPr>
        <w:br w:type="column"/>
      </w:r>
      <w:r>
        <w:t>CODING</w:t>
      </w:r>
      <w:r>
        <w:rPr>
          <w:spacing w:val="-10"/>
        </w:rPr>
        <w:t xml:space="preserve"> </w:t>
      </w:r>
      <w:r>
        <w:t>&amp;</w:t>
      </w:r>
      <w:r>
        <w:rPr>
          <w:spacing w:val="-10"/>
        </w:rPr>
        <w:t xml:space="preserve"> </w:t>
      </w:r>
      <w:r>
        <w:rPr>
          <w:spacing w:val="-2"/>
        </w:rPr>
        <w:t>SOLUTIONING</w:t>
      </w:r>
    </w:p>
    <w:p w14:paraId="6D11F0CD" w14:textId="77777777" w:rsidR="00873135" w:rsidRDefault="00873135">
      <w:pPr>
        <w:sectPr w:rsidR="00873135">
          <w:pgSz w:w="11910" w:h="16840"/>
          <w:pgMar w:top="1360" w:right="300" w:bottom="280" w:left="1300" w:header="720" w:footer="720" w:gutter="0"/>
          <w:cols w:num="2" w:space="720" w:equalWidth="0">
            <w:col w:w="2059" w:space="75"/>
            <w:col w:w="8176"/>
          </w:cols>
        </w:sectPr>
      </w:pPr>
    </w:p>
    <w:p w14:paraId="52A181D2" w14:textId="534E7738" w:rsidR="00873135" w:rsidRDefault="00A87336">
      <w:pPr>
        <w:pStyle w:val="BodyText"/>
        <w:spacing w:before="7"/>
        <w:rPr>
          <w:rFonts w:ascii="Times New Roman"/>
          <w:sz w:val="11"/>
        </w:rPr>
      </w:pPr>
      <w:r w:rsidRPr="00A87336">
        <w:rPr>
          <w:rFonts w:ascii="Times New Roman"/>
          <w:sz w:val="11"/>
        </w:rPr>
        <w:drawing>
          <wp:inline distT="0" distB="0" distL="0" distR="0" wp14:anchorId="04407B49" wp14:editId="38C64E20">
            <wp:extent cx="5267325" cy="3162300"/>
            <wp:effectExtent l="0" t="0" r="9525" b="0"/>
            <wp:docPr id="1907926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26077" name=""/>
                    <pic:cNvPicPr/>
                  </pic:nvPicPr>
                  <pic:blipFill>
                    <a:blip r:embed="rId20"/>
                    <a:stretch>
                      <a:fillRect/>
                    </a:stretch>
                  </pic:blipFill>
                  <pic:spPr>
                    <a:xfrm>
                      <a:off x="0" y="0"/>
                      <a:ext cx="5267325" cy="3162300"/>
                    </a:xfrm>
                    <a:prstGeom prst="rect">
                      <a:avLst/>
                    </a:prstGeom>
                  </pic:spPr>
                </pic:pic>
              </a:graphicData>
            </a:graphic>
          </wp:inline>
        </w:drawing>
      </w:r>
    </w:p>
    <w:p w14:paraId="6AF2142B" w14:textId="77777777" w:rsidR="00B30881" w:rsidRDefault="00B30881">
      <w:pPr>
        <w:pStyle w:val="BodyText"/>
        <w:spacing w:before="7"/>
        <w:rPr>
          <w:rFonts w:ascii="Times New Roman"/>
          <w:sz w:val="11"/>
        </w:rPr>
      </w:pPr>
    </w:p>
    <w:p w14:paraId="7CB9CD1E" w14:textId="631C13AA" w:rsidR="00B30881" w:rsidRDefault="00E85977">
      <w:pPr>
        <w:pStyle w:val="BodyText"/>
        <w:spacing w:before="7"/>
        <w:rPr>
          <w:rFonts w:ascii="Times New Roman"/>
          <w:sz w:val="11"/>
        </w:rPr>
      </w:pPr>
      <w:r w:rsidRPr="00E85977">
        <w:rPr>
          <w:rFonts w:ascii="Times New Roman"/>
          <w:sz w:val="11"/>
        </w:rPr>
        <w:drawing>
          <wp:inline distT="0" distB="0" distL="0" distR="0" wp14:anchorId="472B47B6" wp14:editId="626ADA9F">
            <wp:extent cx="4781550" cy="4772025"/>
            <wp:effectExtent l="0" t="0" r="0" b="9525"/>
            <wp:docPr id="32759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99382" name=""/>
                    <pic:cNvPicPr/>
                  </pic:nvPicPr>
                  <pic:blipFill>
                    <a:blip r:embed="rId21"/>
                    <a:stretch>
                      <a:fillRect/>
                    </a:stretch>
                  </pic:blipFill>
                  <pic:spPr>
                    <a:xfrm>
                      <a:off x="0" y="0"/>
                      <a:ext cx="4781550" cy="4772025"/>
                    </a:xfrm>
                    <a:prstGeom prst="rect">
                      <a:avLst/>
                    </a:prstGeom>
                  </pic:spPr>
                </pic:pic>
              </a:graphicData>
            </a:graphic>
          </wp:inline>
        </w:drawing>
      </w:r>
    </w:p>
    <w:p w14:paraId="359F4D51" w14:textId="77777777" w:rsidR="00B30881" w:rsidRDefault="00B30881">
      <w:pPr>
        <w:pStyle w:val="BodyText"/>
        <w:spacing w:before="7"/>
        <w:rPr>
          <w:rFonts w:ascii="Times New Roman"/>
          <w:sz w:val="11"/>
        </w:rPr>
      </w:pPr>
    </w:p>
    <w:p w14:paraId="4E60E602" w14:textId="77777777" w:rsidR="00B30881" w:rsidRDefault="00B30881">
      <w:pPr>
        <w:pStyle w:val="BodyText"/>
        <w:spacing w:before="7"/>
        <w:rPr>
          <w:rFonts w:ascii="Times New Roman"/>
          <w:sz w:val="11"/>
        </w:rPr>
      </w:pPr>
    </w:p>
    <w:p w14:paraId="11DCFFED" w14:textId="63AE37D2" w:rsidR="00B30881" w:rsidRDefault="003623AA">
      <w:pPr>
        <w:pStyle w:val="BodyText"/>
        <w:spacing w:before="7"/>
        <w:rPr>
          <w:rFonts w:ascii="Times New Roman"/>
          <w:sz w:val="11"/>
        </w:rPr>
      </w:pPr>
      <w:r w:rsidRPr="003623AA">
        <w:rPr>
          <w:rFonts w:ascii="Times New Roman"/>
          <w:sz w:val="11"/>
        </w:rPr>
        <w:lastRenderedPageBreak/>
        <w:drawing>
          <wp:inline distT="0" distB="0" distL="0" distR="0" wp14:anchorId="2DA04DE1" wp14:editId="79D87B5D">
            <wp:extent cx="4953000" cy="5810250"/>
            <wp:effectExtent l="0" t="0" r="0" b="0"/>
            <wp:docPr id="970179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79646" name=""/>
                    <pic:cNvPicPr/>
                  </pic:nvPicPr>
                  <pic:blipFill>
                    <a:blip r:embed="rId22"/>
                    <a:stretch>
                      <a:fillRect/>
                    </a:stretch>
                  </pic:blipFill>
                  <pic:spPr>
                    <a:xfrm>
                      <a:off x="0" y="0"/>
                      <a:ext cx="4953000" cy="5810250"/>
                    </a:xfrm>
                    <a:prstGeom prst="rect">
                      <a:avLst/>
                    </a:prstGeom>
                  </pic:spPr>
                </pic:pic>
              </a:graphicData>
            </a:graphic>
          </wp:inline>
        </w:drawing>
      </w:r>
    </w:p>
    <w:p w14:paraId="1C70CD73" w14:textId="77777777" w:rsidR="00D77AF2" w:rsidRDefault="00D77AF2">
      <w:pPr>
        <w:pStyle w:val="BodyText"/>
        <w:spacing w:before="7"/>
        <w:rPr>
          <w:rFonts w:ascii="Times New Roman"/>
          <w:sz w:val="11"/>
        </w:rPr>
      </w:pPr>
    </w:p>
    <w:p w14:paraId="780F181D" w14:textId="77777777" w:rsidR="00D77AF2" w:rsidRDefault="00D77AF2">
      <w:pPr>
        <w:pStyle w:val="BodyText"/>
        <w:spacing w:before="7"/>
        <w:rPr>
          <w:rFonts w:ascii="Times New Roman"/>
          <w:sz w:val="11"/>
        </w:rPr>
      </w:pPr>
    </w:p>
    <w:p w14:paraId="54AA8DE3" w14:textId="77777777" w:rsidR="00D77AF2" w:rsidRDefault="00D77AF2">
      <w:pPr>
        <w:pStyle w:val="BodyText"/>
        <w:spacing w:before="7"/>
        <w:rPr>
          <w:rFonts w:ascii="Times New Roman"/>
          <w:sz w:val="11"/>
        </w:rPr>
      </w:pPr>
    </w:p>
    <w:p w14:paraId="065CE54A" w14:textId="77777777" w:rsidR="00D77AF2" w:rsidRDefault="00D77AF2">
      <w:pPr>
        <w:pStyle w:val="BodyText"/>
        <w:spacing w:before="7"/>
        <w:rPr>
          <w:rFonts w:ascii="Times New Roman"/>
          <w:sz w:val="11"/>
        </w:rPr>
      </w:pPr>
    </w:p>
    <w:p w14:paraId="68F29325" w14:textId="77777777" w:rsidR="00D77AF2" w:rsidRDefault="00D77AF2">
      <w:pPr>
        <w:pStyle w:val="BodyText"/>
        <w:spacing w:before="7"/>
        <w:rPr>
          <w:rFonts w:ascii="Times New Roman"/>
          <w:sz w:val="11"/>
        </w:rPr>
      </w:pPr>
    </w:p>
    <w:p w14:paraId="58AC1634" w14:textId="77777777" w:rsidR="00D77AF2" w:rsidRDefault="00D77AF2">
      <w:pPr>
        <w:pStyle w:val="BodyText"/>
        <w:spacing w:before="7"/>
        <w:rPr>
          <w:rFonts w:ascii="Times New Roman"/>
          <w:sz w:val="11"/>
        </w:rPr>
      </w:pPr>
    </w:p>
    <w:p w14:paraId="17B1EDBA" w14:textId="77777777" w:rsidR="00D77AF2" w:rsidRDefault="00D77AF2">
      <w:pPr>
        <w:pStyle w:val="BodyText"/>
        <w:spacing w:before="7"/>
        <w:rPr>
          <w:rFonts w:ascii="Times New Roman"/>
          <w:sz w:val="11"/>
        </w:rPr>
      </w:pPr>
    </w:p>
    <w:p w14:paraId="4CB0E756" w14:textId="77777777" w:rsidR="00D77AF2" w:rsidRDefault="00D77AF2">
      <w:pPr>
        <w:pStyle w:val="BodyText"/>
        <w:spacing w:before="7"/>
        <w:rPr>
          <w:rFonts w:ascii="Times New Roman"/>
          <w:sz w:val="11"/>
        </w:rPr>
      </w:pPr>
    </w:p>
    <w:p w14:paraId="6F35C751" w14:textId="77777777" w:rsidR="00D77AF2" w:rsidRDefault="00D77AF2">
      <w:pPr>
        <w:pStyle w:val="BodyText"/>
        <w:spacing w:before="7"/>
        <w:rPr>
          <w:rFonts w:ascii="Times New Roman"/>
          <w:sz w:val="11"/>
        </w:rPr>
      </w:pPr>
    </w:p>
    <w:p w14:paraId="2A977F84" w14:textId="77777777" w:rsidR="00D77AF2" w:rsidRDefault="00D77AF2">
      <w:pPr>
        <w:pStyle w:val="BodyText"/>
        <w:spacing w:before="7"/>
        <w:rPr>
          <w:rFonts w:ascii="Times New Roman"/>
          <w:sz w:val="11"/>
        </w:rPr>
      </w:pPr>
    </w:p>
    <w:p w14:paraId="55CD1202" w14:textId="77777777" w:rsidR="00D77AF2" w:rsidRDefault="00D77AF2">
      <w:pPr>
        <w:pStyle w:val="BodyText"/>
        <w:spacing w:before="7"/>
        <w:rPr>
          <w:rFonts w:ascii="Times New Roman"/>
          <w:sz w:val="11"/>
        </w:rPr>
      </w:pPr>
    </w:p>
    <w:p w14:paraId="1530B879" w14:textId="77777777" w:rsidR="00D77AF2" w:rsidRDefault="00D77AF2">
      <w:pPr>
        <w:pStyle w:val="BodyText"/>
        <w:spacing w:before="7"/>
        <w:rPr>
          <w:rFonts w:ascii="Times New Roman"/>
          <w:sz w:val="11"/>
        </w:rPr>
      </w:pPr>
    </w:p>
    <w:p w14:paraId="6AAE5C83" w14:textId="77777777" w:rsidR="00D77AF2" w:rsidRDefault="00D77AF2">
      <w:pPr>
        <w:pStyle w:val="BodyText"/>
        <w:spacing w:before="7"/>
        <w:rPr>
          <w:rFonts w:ascii="Times New Roman"/>
          <w:sz w:val="11"/>
        </w:rPr>
      </w:pPr>
    </w:p>
    <w:p w14:paraId="6E0BBE6F" w14:textId="77777777" w:rsidR="00D77AF2" w:rsidRDefault="00D77AF2">
      <w:pPr>
        <w:pStyle w:val="BodyText"/>
        <w:spacing w:before="7"/>
        <w:rPr>
          <w:rFonts w:ascii="Times New Roman"/>
          <w:sz w:val="11"/>
        </w:rPr>
      </w:pPr>
    </w:p>
    <w:p w14:paraId="2D69AC12" w14:textId="77777777" w:rsidR="00D77AF2" w:rsidRDefault="00D77AF2">
      <w:pPr>
        <w:pStyle w:val="BodyText"/>
        <w:spacing w:before="7"/>
        <w:rPr>
          <w:rFonts w:ascii="Times New Roman"/>
          <w:sz w:val="11"/>
        </w:rPr>
      </w:pPr>
    </w:p>
    <w:p w14:paraId="3BA603A1" w14:textId="77777777" w:rsidR="00D77AF2" w:rsidRDefault="00D77AF2">
      <w:pPr>
        <w:pStyle w:val="BodyText"/>
        <w:spacing w:before="7"/>
        <w:rPr>
          <w:rFonts w:ascii="Times New Roman"/>
          <w:sz w:val="11"/>
        </w:rPr>
      </w:pPr>
    </w:p>
    <w:p w14:paraId="1827EA33" w14:textId="77777777" w:rsidR="00D77AF2" w:rsidRDefault="00D77AF2">
      <w:pPr>
        <w:pStyle w:val="BodyText"/>
        <w:spacing w:before="7"/>
        <w:rPr>
          <w:rFonts w:ascii="Times New Roman"/>
          <w:sz w:val="11"/>
        </w:rPr>
      </w:pPr>
    </w:p>
    <w:p w14:paraId="7ACAB358" w14:textId="77777777" w:rsidR="00D77AF2" w:rsidRDefault="00D77AF2">
      <w:pPr>
        <w:pStyle w:val="BodyText"/>
        <w:spacing w:before="7"/>
        <w:rPr>
          <w:rFonts w:ascii="Times New Roman"/>
          <w:sz w:val="11"/>
        </w:rPr>
      </w:pPr>
    </w:p>
    <w:p w14:paraId="716C3718" w14:textId="77777777" w:rsidR="00D77AF2" w:rsidRDefault="00D77AF2">
      <w:pPr>
        <w:pStyle w:val="BodyText"/>
        <w:spacing w:before="7"/>
        <w:rPr>
          <w:rFonts w:ascii="Times New Roman"/>
          <w:sz w:val="11"/>
        </w:rPr>
      </w:pPr>
    </w:p>
    <w:p w14:paraId="5F099C8E" w14:textId="77777777" w:rsidR="00D77AF2" w:rsidRDefault="00D77AF2">
      <w:pPr>
        <w:pStyle w:val="BodyText"/>
        <w:spacing w:before="7"/>
        <w:rPr>
          <w:rFonts w:ascii="Times New Roman"/>
          <w:sz w:val="11"/>
        </w:rPr>
      </w:pPr>
    </w:p>
    <w:p w14:paraId="26061365" w14:textId="77777777" w:rsidR="00D77AF2" w:rsidRDefault="00D77AF2">
      <w:pPr>
        <w:pStyle w:val="BodyText"/>
        <w:spacing w:before="7"/>
        <w:rPr>
          <w:rFonts w:ascii="Times New Roman"/>
          <w:sz w:val="11"/>
        </w:rPr>
      </w:pPr>
    </w:p>
    <w:p w14:paraId="1DD91D17" w14:textId="77777777" w:rsidR="00D77AF2" w:rsidRDefault="00D77AF2">
      <w:pPr>
        <w:pStyle w:val="BodyText"/>
        <w:spacing w:before="7"/>
        <w:rPr>
          <w:rFonts w:ascii="Times New Roman"/>
          <w:sz w:val="11"/>
        </w:rPr>
      </w:pPr>
    </w:p>
    <w:p w14:paraId="36E3DF73" w14:textId="77777777" w:rsidR="00D77AF2" w:rsidRDefault="00D77AF2">
      <w:pPr>
        <w:pStyle w:val="BodyText"/>
        <w:spacing w:before="7"/>
        <w:rPr>
          <w:rFonts w:ascii="Times New Roman"/>
          <w:sz w:val="11"/>
        </w:rPr>
      </w:pPr>
    </w:p>
    <w:p w14:paraId="22780EAB" w14:textId="77777777" w:rsidR="00D77AF2" w:rsidRDefault="00D77AF2">
      <w:pPr>
        <w:pStyle w:val="BodyText"/>
        <w:spacing w:before="7"/>
        <w:rPr>
          <w:rFonts w:ascii="Times New Roman"/>
          <w:sz w:val="11"/>
        </w:rPr>
      </w:pPr>
    </w:p>
    <w:p w14:paraId="4D0383DE" w14:textId="77777777" w:rsidR="00D77AF2" w:rsidRDefault="00D77AF2">
      <w:pPr>
        <w:pStyle w:val="BodyText"/>
        <w:spacing w:before="7"/>
        <w:rPr>
          <w:rFonts w:ascii="Times New Roman"/>
          <w:sz w:val="11"/>
        </w:rPr>
      </w:pPr>
    </w:p>
    <w:p w14:paraId="1DE4A412" w14:textId="77777777" w:rsidR="00D77AF2" w:rsidRDefault="00D77AF2">
      <w:pPr>
        <w:pStyle w:val="BodyText"/>
        <w:spacing w:before="7"/>
        <w:rPr>
          <w:rFonts w:ascii="Times New Roman"/>
          <w:sz w:val="11"/>
        </w:rPr>
      </w:pPr>
    </w:p>
    <w:p w14:paraId="5BD22C92" w14:textId="77777777" w:rsidR="00D77AF2" w:rsidRDefault="00D77AF2">
      <w:pPr>
        <w:pStyle w:val="BodyText"/>
        <w:spacing w:before="7"/>
        <w:rPr>
          <w:rFonts w:ascii="Times New Roman"/>
          <w:sz w:val="11"/>
        </w:rPr>
      </w:pPr>
    </w:p>
    <w:p w14:paraId="364757A2" w14:textId="77777777" w:rsidR="00D77AF2" w:rsidRDefault="00D77AF2">
      <w:pPr>
        <w:pStyle w:val="BodyText"/>
        <w:spacing w:before="7"/>
        <w:rPr>
          <w:rFonts w:ascii="Times New Roman"/>
          <w:sz w:val="11"/>
        </w:rPr>
      </w:pPr>
    </w:p>
    <w:p w14:paraId="74BE7129" w14:textId="77777777" w:rsidR="00B30881" w:rsidRDefault="00B30881">
      <w:pPr>
        <w:pStyle w:val="BodyText"/>
        <w:spacing w:before="7"/>
        <w:rPr>
          <w:rFonts w:ascii="Times New Roman"/>
          <w:sz w:val="11"/>
        </w:rPr>
      </w:pPr>
    </w:p>
    <w:p w14:paraId="2BF5CEBC" w14:textId="77777777" w:rsidR="00D77AF2" w:rsidRDefault="00D77AF2">
      <w:pPr>
        <w:pStyle w:val="BodyText"/>
        <w:spacing w:before="7"/>
        <w:rPr>
          <w:rFonts w:ascii="Times New Roman"/>
          <w:sz w:val="11"/>
        </w:rPr>
      </w:pPr>
    </w:p>
    <w:p w14:paraId="3BB061E4" w14:textId="77777777" w:rsidR="00D77AF2" w:rsidRDefault="00D77AF2">
      <w:pPr>
        <w:pStyle w:val="BodyText"/>
        <w:spacing w:before="7"/>
        <w:rPr>
          <w:rFonts w:ascii="Times New Roman"/>
          <w:sz w:val="11"/>
        </w:rPr>
      </w:pPr>
    </w:p>
    <w:p w14:paraId="6ABB057B" w14:textId="77777777" w:rsidR="00D77AF2" w:rsidRDefault="00D77AF2">
      <w:pPr>
        <w:pStyle w:val="BodyText"/>
        <w:spacing w:before="7"/>
        <w:rPr>
          <w:rFonts w:ascii="Times New Roman"/>
          <w:sz w:val="11"/>
        </w:rPr>
      </w:pPr>
    </w:p>
    <w:p w14:paraId="36316A48" w14:textId="77777777" w:rsidR="00D77AF2" w:rsidRDefault="00D77AF2">
      <w:pPr>
        <w:pStyle w:val="BodyText"/>
        <w:spacing w:before="7"/>
        <w:rPr>
          <w:rFonts w:ascii="Times New Roman"/>
          <w:sz w:val="11"/>
        </w:rPr>
      </w:pPr>
    </w:p>
    <w:p w14:paraId="11EFC5FC" w14:textId="77777777" w:rsidR="00D77AF2" w:rsidRDefault="00D77AF2">
      <w:pPr>
        <w:pStyle w:val="BodyText"/>
        <w:spacing w:before="7"/>
        <w:rPr>
          <w:rFonts w:ascii="Times New Roman"/>
          <w:sz w:val="11"/>
        </w:rPr>
      </w:pPr>
    </w:p>
    <w:p w14:paraId="11B67DB6" w14:textId="77777777" w:rsidR="00D77AF2" w:rsidRDefault="00D77AF2">
      <w:pPr>
        <w:pStyle w:val="BodyText"/>
        <w:spacing w:before="7"/>
        <w:rPr>
          <w:rFonts w:ascii="Times New Roman"/>
          <w:sz w:val="11"/>
        </w:rPr>
      </w:pPr>
    </w:p>
    <w:p w14:paraId="58EA0CAD" w14:textId="57F5460C" w:rsidR="00B30881" w:rsidRDefault="000659B2">
      <w:pPr>
        <w:pStyle w:val="BodyText"/>
        <w:spacing w:before="7"/>
        <w:rPr>
          <w:rFonts w:ascii="Times New Roman"/>
          <w:sz w:val="11"/>
        </w:rPr>
      </w:pPr>
      <w:r w:rsidRPr="000659B2">
        <w:rPr>
          <w:rFonts w:ascii="Times New Roman"/>
          <w:sz w:val="11"/>
        </w:rPr>
        <w:lastRenderedPageBreak/>
        <w:drawing>
          <wp:inline distT="0" distB="0" distL="0" distR="0" wp14:anchorId="778D1219" wp14:editId="79FC3DD1">
            <wp:extent cx="5067300" cy="914400"/>
            <wp:effectExtent l="0" t="0" r="0" b="0"/>
            <wp:docPr id="2013622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22863" name=""/>
                    <pic:cNvPicPr/>
                  </pic:nvPicPr>
                  <pic:blipFill>
                    <a:blip r:embed="rId23"/>
                    <a:stretch>
                      <a:fillRect/>
                    </a:stretch>
                  </pic:blipFill>
                  <pic:spPr>
                    <a:xfrm>
                      <a:off x="0" y="0"/>
                      <a:ext cx="5067300" cy="914400"/>
                    </a:xfrm>
                    <a:prstGeom prst="rect">
                      <a:avLst/>
                    </a:prstGeom>
                  </pic:spPr>
                </pic:pic>
              </a:graphicData>
            </a:graphic>
          </wp:inline>
        </w:drawing>
      </w:r>
    </w:p>
    <w:p w14:paraId="116C72BD" w14:textId="6B79832D" w:rsidR="000659B2" w:rsidRDefault="00D77AF2">
      <w:pPr>
        <w:pStyle w:val="BodyText"/>
        <w:spacing w:before="7"/>
        <w:rPr>
          <w:rFonts w:ascii="Times New Roman"/>
          <w:sz w:val="11"/>
        </w:rPr>
      </w:pPr>
      <w:r w:rsidRPr="00D77AF2">
        <w:rPr>
          <w:rFonts w:ascii="Times New Roman"/>
          <w:sz w:val="11"/>
        </w:rPr>
        <w:drawing>
          <wp:inline distT="0" distB="0" distL="0" distR="0" wp14:anchorId="2FAA455E" wp14:editId="3233EFE8">
            <wp:extent cx="5114925" cy="5819775"/>
            <wp:effectExtent l="0" t="0" r="9525" b="9525"/>
            <wp:docPr id="1776946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46642" name=""/>
                    <pic:cNvPicPr/>
                  </pic:nvPicPr>
                  <pic:blipFill>
                    <a:blip r:embed="rId24"/>
                    <a:stretch>
                      <a:fillRect/>
                    </a:stretch>
                  </pic:blipFill>
                  <pic:spPr>
                    <a:xfrm>
                      <a:off x="0" y="0"/>
                      <a:ext cx="5114925" cy="5819775"/>
                    </a:xfrm>
                    <a:prstGeom prst="rect">
                      <a:avLst/>
                    </a:prstGeom>
                  </pic:spPr>
                </pic:pic>
              </a:graphicData>
            </a:graphic>
          </wp:inline>
        </w:drawing>
      </w:r>
    </w:p>
    <w:p w14:paraId="3180CDD6" w14:textId="77777777" w:rsidR="00B30881" w:rsidRDefault="00B30881">
      <w:pPr>
        <w:pStyle w:val="BodyText"/>
        <w:spacing w:before="7"/>
        <w:rPr>
          <w:rFonts w:ascii="Times New Roman"/>
          <w:sz w:val="11"/>
        </w:rPr>
      </w:pPr>
    </w:p>
    <w:p w14:paraId="0B1BB8F9" w14:textId="77777777" w:rsidR="00B30881" w:rsidRDefault="00B30881">
      <w:pPr>
        <w:pStyle w:val="BodyText"/>
        <w:spacing w:before="7"/>
        <w:rPr>
          <w:rFonts w:ascii="Times New Roman"/>
          <w:sz w:val="11"/>
        </w:rPr>
      </w:pPr>
    </w:p>
    <w:p w14:paraId="5FB419A4" w14:textId="77777777" w:rsidR="00B30881" w:rsidRDefault="00B30881">
      <w:pPr>
        <w:pStyle w:val="BodyText"/>
        <w:spacing w:before="7"/>
        <w:rPr>
          <w:rFonts w:ascii="Times New Roman"/>
          <w:sz w:val="11"/>
        </w:rPr>
      </w:pPr>
    </w:p>
    <w:p w14:paraId="4C18827E" w14:textId="7F23DF23" w:rsidR="00B30881" w:rsidRDefault="00B30881">
      <w:pPr>
        <w:pStyle w:val="BodyText"/>
        <w:spacing w:before="7"/>
        <w:rPr>
          <w:rFonts w:ascii="Times New Roman"/>
          <w:noProof/>
          <w:sz w:val="11"/>
        </w:rPr>
      </w:pPr>
    </w:p>
    <w:p w14:paraId="5755B4BC" w14:textId="77777777" w:rsidR="00014D41" w:rsidRDefault="00014D41">
      <w:pPr>
        <w:pStyle w:val="BodyText"/>
        <w:spacing w:before="7"/>
        <w:rPr>
          <w:rFonts w:ascii="Times New Roman"/>
          <w:noProof/>
          <w:sz w:val="11"/>
        </w:rPr>
      </w:pPr>
    </w:p>
    <w:p w14:paraId="680E86AB" w14:textId="77777777" w:rsidR="00014D41" w:rsidRDefault="00014D41">
      <w:pPr>
        <w:pStyle w:val="BodyText"/>
        <w:spacing w:before="7"/>
        <w:rPr>
          <w:rFonts w:ascii="Times New Roman"/>
          <w:noProof/>
          <w:sz w:val="11"/>
        </w:rPr>
      </w:pPr>
    </w:p>
    <w:p w14:paraId="187ECB9D" w14:textId="77777777" w:rsidR="00014D41" w:rsidRDefault="00014D41">
      <w:pPr>
        <w:pStyle w:val="BodyText"/>
        <w:spacing w:before="7"/>
        <w:rPr>
          <w:rFonts w:ascii="Times New Roman"/>
          <w:noProof/>
          <w:sz w:val="11"/>
        </w:rPr>
      </w:pPr>
    </w:p>
    <w:p w14:paraId="26C1AC33" w14:textId="77777777" w:rsidR="00014D41" w:rsidRDefault="00014D41">
      <w:pPr>
        <w:pStyle w:val="BodyText"/>
        <w:spacing w:before="7"/>
        <w:rPr>
          <w:rFonts w:ascii="Times New Roman"/>
          <w:noProof/>
          <w:sz w:val="11"/>
        </w:rPr>
      </w:pPr>
    </w:p>
    <w:p w14:paraId="38726F29" w14:textId="77777777" w:rsidR="00014D41" w:rsidRDefault="00014D41">
      <w:pPr>
        <w:pStyle w:val="BodyText"/>
        <w:spacing w:before="7"/>
        <w:rPr>
          <w:rFonts w:ascii="Times New Roman"/>
          <w:noProof/>
          <w:sz w:val="11"/>
        </w:rPr>
      </w:pPr>
    </w:p>
    <w:p w14:paraId="5FEBBDD9" w14:textId="77777777" w:rsidR="00014D41" w:rsidRDefault="00014D41">
      <w:pPr>
        <w:pStyle w:val="BodyText"/>
        <w:spacing w:before="7"/>
        <w:rPr>
          <w:rFonts w:ascii="Times New Roman"/>
          <w:noProof/>
          <w:sz w:val="11"/>
        </w:rPr>
      </w:pPr>
    </w:p>
    <w:p w14:paraId="1812F6AC" w14:textId="77777777" w:rsidR="00014D41" w:rsidRDefault="00014D41">
      <w:pPr>
        <w:pStyle w:val="BodyText"/>
        <w:spacing w:before="7"/>
        <w:rPr>
          <w:rFonts w:ascii="Times New Roman"/>
          <w:noProof/>
          <w:sz w:val="11"/>
        </w:rPr>
      </w:pPr>
    </w:p>
    <w:p w14:paraId="1EDC4774" w14:textId="77777777" w:rsidR="00014D41" w:rsidRDefault="00014D41">
      <w:pPr>
        <w:pStyle w:val="BodyText"/>
        <w:spacing w:before="7"/>
        <w:rPr>
          <w:rFonts w:ascii="Times New Roman"/>
          <w:noProof/>
          <w:sz w:val="11"/>
        </w:rPr>
      </w:pPr>
    </w:p>
    <w:p w14:paraId="4562E776" w14:textId="77777777" w:rsidR="00014D41" w:rsidRDefault="00014D41">
      <w:pPr>
        <w:pStyle w:val="BodyText"/>
        <w:spacing w:before="7"/>
        <w:rPr>
          <w:rFonts w:ascii="Times New Roman"/>
          <w:noProof/>
          <w:sz w:val="11"/>
        </w:rPr>
      </w:pPr>
    </w:p>
    <w:p w14:paraId="5476C5E0" w14:textId="77777777" w:rsidR="00014D41" w:rsidRDefault="00014D41">
      <w:pPr>
        <w:pStyle w:val="BodyText"/>
        <w:spacing w:before="7"/>
        <w:rPr>
          <w:rFonts w:ascii="Times New Roman"/>
          <w:noProof/>
          <w:sz w:val="11"/>
        </w:rPr>
      </w:pPr>
    </w:p>
    <w:p w14:paraId="5B7710CA" w14:textId="77777777" w:rsidR="00014D41" w:rsidRDefault="00014D41">
      <w:pPr>
        <w:pStyle w:val="BodyText"/>
        <w:spacing w:before="7"/>
        <w:rPr>
          <w:rFonts w:ascii="Times New Roman"/>
          <w:noProof/>
          <w:sz w:val="11"/>
        </w:rPr>
      </w:pPr>
    </w:p>
    <w:p w14:paraId="07773174" w14:textId="77777777" w:rsidR="00014D41" w:rsidRDefault="00014D41">
      <w:pPr>
        <w:pStyle w:val="BodyText"/>
        <w:spacing w:before="7"/>
        <w:rPr>
          <w:rFonts w:ascii="Times New Roman"/>
          <w:noProof/>
          <w:sz w:val="11"/>
        </w:rPr>
      </w:pPr>
    </w:p>
    <w:p w14:paraId="55438376" w14:textId="77777777" w:rsidR="00014D41" w:rsidRDefault="00014D41">
      <w:pPr>
        <w:pStyle w:val="BodyText"/>
        <w:spacing w:before="7"/>
        <w:rPr>
          <w:rFonts w:ascii="Times New Roman"/>
          <w:noProof/>
          <w:sz w:val="11"/>
        </w:rPr>
      </w:pPr>
    </w:p>
    <w:p w14:paraId="06D8607C" w14:textId="77777777" w:rsidR="00014D41" w:rsidRDefault="00014D41">
      <w:pPr>
        <w:pStyle w:val="BodyText"/>
        <w:spacing w:before="7"/>
        <w:rPr>
          <w:rFonts w:ascii="Times New Roman"/>
          <w:noProof/>
          <w:sz w:val="11"/>
        </w:rPr>
      </w:pPr>
    </w:p>
    <w:p w14:paraId="594A8A57" w14:textId="77777777" w:rsidR="00014D41" w:rsidRDefault="00014D41">
      <w:pPr>
        <w:pStyle w:val="BodyText"/>
        <w:spacing w:before="7"/>
        <w:rPr>
          <w:rFonts w:ascii="Times New Roman"/>
          <w:noProof/>
          <w:sz w:val="11"/>
        </w:rPr>
      </w:pPr>
    </w:p>
    <w:p w14:paraId="68686C80" w14:textId="77777777" w:rsidR="00014D41" w:rsidRDefault="00014D41">
      <w:pPr>
        <w:pStyle w:val="BodyText"/>
        <w:spacing w:before="7"/>
        <w:rPr>
          <w:rFonts w:ascii="Times New Roman"/>
          <w:noProof/>
          <w:sz w:val="11"/>
        </w:rPr>
      </w:pPr>
    </w:p>
    <w:p w14:paraId="612BFB28" w14:textId="77777777" w:rsidR="00014D41" w:rsidRDefault="00014D41">
      <w:pPr>
        <w:pStyle w:val="BodyText"/>
        <w:spacing w:before="7"/>
        <w:rPr>
          <w:rFonts w:ascii="Times New Roman"/>
          <w:noProof/>
          <w:sz w:val="11"/>
        </w:rPr>
      </w:pPr>
    </w:p>
    <w:p w14:paraId="49DCCB04" w14:textId="77777777" w:rsidR="00014D41" w:rsidRDefault="00014D41">
      <w:pPr>
        <w:pStyle w:val="BodyText"/>
        <w:spacing w:before="7"/>
        <w:rPr>
          <w:rFonts w:ascii="Times New Roman"/>
          <w:noProof/>
          <w:sz w:val="11"/>
        </w:rPr>
      </w:pPr>
    </w:p>
    <w:p w14:paraId="613650B6" w14:textId="77777777" w:rsidR="00014D41" w:rsidRDefault="00014D41">
      <w:pPr>
        <w:pStyle w:val="BodyText"/>
        <w:spacing w:before="7"/>
        <w:rPr>
          <w:rFonts w:ascii="Times New Roman"/>
          <w:noProof/>
          <w:sz w:val="11"/>
        </w:rPr>
      </w:pPr>
    </w:p>
    <w:p w14:paraId="0E6929C2" w14:textId="77777777" w:rsidR="00014D41" w:rsidRDefault="00014D41">
      <w:pPr>
        <w:pStyle w:val="BodyText"/>
        <w:spacing w:before="7"/>
        <w:rPr>
          <w:rFonts w:ascii="Times New Roman"/>
          <w:noProof/>
          <w:sz w:val="11"/>
        </w:rPr>
      </w:pPr>
    </w:p>
    <w:p w14:paraId="3A7481A7" w14:textId="77777777" w:rsidR="00014D41" w:rsidRDefault="00014D41">
      <w:pPr>
        <w:pStyle w:val="BodyText"/>
        <w:spacing w:before="7"/>
        <w:rPr>
          <w:rFonts w:ascii="Times New Roman"/>
          <w:noProof/>
          <w:sz w:val="11"/>
        </w:rPr>
      </w:pPr>
    </w:p>
    <w:p w14:paraId="4003E873" w14:textId="77777777" w:rsidR="00014D41" w:rsidRDefault="00014D41">
      <w:pPr>
        <w:pStyle w:val="BodyText"/>
        <w:spacing w:before="7"/>
        <w:rPr>
          <w:rFonts w:ascii="Times New Roman"/>
          <w:noProof/>
          <w:sz w:val="11"/>
        </w:rPr>
      </w:pPr>
    </w:p>
    <w:p w14:paraId="287B143B" w14:textId="77777777" w:rsidR="00014D41" w:rsidRDefault="00014D41">
      <w:pPr>
        <w:pStyle w:val="BodyText"/>
        <w:spacing w:before="7"/>
        <w:rPr>
          <w:rFonts w:ascii="Times New Roman"/>
          <w:noProof/>
          <w:sz w:val="11"/>
        </w:rPr>
      </w:pPr>
    </w:p>
    <w:p w14:paraId="37640CA0" w14:textId="77777777" w:rsidR="00014D41" w:rsidRDefault="00014D41">
      <w:pPr>
        <w:pStyle w:val="BodyText"/>
        <w:spacing w:before="7"/>
        <w:rPr>
          <w:rFonts w:ascii="Times New Roman"/>
          <w:noProof/>
          <w:sz w:val="11"/>
        </w:rPr>
      </w:pPr>
    </w:p>
    <w:p w14:paraId="3ECF1713" w14:textId="77777777" w:rsidR="00014D41" w:rsidRDefault="00014D41">
      <w:pPr>
        <w:pStyle w:val="BodyText"/>
        <w:spacing w:before="7"/>
        <w:rPr>
          <w:rFonts w:ascii="Times New Roman"/>
          <w:noProof/>
          <w:sz w:val="11"/>
        </w:rPr>
      </w:pPr>
    </w:p>
    <w:p w14:paraId="1F871E99" w14:textId="77777777" w:rsidR="00014D41" w:rsidRDefault="00014D41">
      <w:pPr>
        <w:pStyle w:val="BodyText"/>
        <w:spacing w:before="7"/>
        <w:rPr>
          <w:rFonts w:ascii="Times New Roman"/>
          <w:noProof/>
          <w:sz w:val="11"/>
        </w:rPr>
      </w:pPr>
    </w:p>
    <w:p w14:paraId="270BC623" w14:textId="77777777" w:rsidR="00014D41" w:rsidRDefault="00014D41">
      <w:pPr>
        <w:pStyle w:val="BodyText"/>
        <w:spacing w:before="7"/>
        <w:rPr>
          <w:rFonts w:ascii="Times New Roman"/>
          <w:noProof/>
          <w:sz w:val="11"/>
        </w:rPr>
      </w:pPr>
    </w:p>
    <w:p w14:paraId="321ED95D" w14:textId="77777777" w:rsidR="00014D41" w:rsidRDefault="00014D41">
      <w:pPr>
        <w:pStyle w:val="BodyText"/>
        <w:spacing w:before="7"/>
        <w:rPr>
          <w:rFonts w:ascii="Times New Roman"/>
          <w:noProof/>
          <w:sz w:val="11"/>
        </w:rPr>
      </w:pPr>
    </w:p>
    <w:p w14:paraId="754B6FFC" w14:textId="77777777" w:rsidR="00014D41" w:rsidRDefault="00014D41">
      <w:pPr>
        <w:pStyle w:val="BodyText"/>
        <w:spacing w:before="7"/>
        <w:rPr>
          <w:rFonts w:ascii="Times New Roman"/>
          <w:noProof/>
          <w:sz w:val="11"/>
        </w:rPr>
      </w:pPr>
    </w:p>
    <w:p w14:paraId="1CC2B7A4" w14:textId="77777777" w:rsidR="00014D41" w:rsidRDefault="00014D41">
      <w:pPr>
        <w:pStyle w:val="BodyText"/>
        <w:spacing w:before="7"/>
        <w:rPr>
          <w:rFonts w:ascii="Times New Roman"/>
          <w:noProof/>
          <w:sz w:val="11"/>
        </w:rPr>
      </w:pPr>
    </w:p>
    <w:p w14:paraId="622B61B5" w14:textId="77777777" w:rsidR="00014D41" w:rsidRDefault="00014D41">
      <w:pPr>
        <w:pStyle w:val="BodyText"/>
        <w:spacing w:before="7"/>
        <w:rPr>
          <w:rFonts w:ascii="Times New Roman"/>
          <w:noProof/>
          <w:sz w:val="11"/>
        </w:rPr>
      </w:pPr>
    </w:p>
    <w:p w14:paraId="6658BCB1" w14:textId="1C525837" w:rsidR="00014D41" w:rsidRDefault="00014D41">
      <w:pPr>
        <w:pStyle w:val="BodyText"/>
        <w:spacing w:before="7"/>
        <w:rPr>
          <w:rFonts w:ascii="Times New Roman"/>
          <w:sz w:val="11"/>
        </w:rPr>
      </w:pPr>
      <w:r w:rsidRPr="00014D41">
        <w:rPr>
          <w:rFonts w:ascii="Times New Roman"/>
          <w:sz w:val="11"/>
        </w:rPr>
        <w:drawing>
          <wp:inline distT="0" distB="0" distL="0" distR="0" wp14:anchorId="1E0F0688" wp14:editId="417A4CFF">
            <wp:extent cx="4876800" cy="5743575"/>
            <wp:effectExtent l="0" t="0" r="0" b="9525"/>
            <wp:docPr id="1256438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38988" name=""/>
                    <pic:cNvPicPr/>
                  </pic:nvPicPr>
                  <pic:blipFill>
                    <a:blip r:embed="rId25"/>
                    <a:stretch>
                      <a:fillRect/>
                    </a:stretch>
                  </pic:blipFill>
                  <pic:spPr>
                    <a:xfrm>
                      <a:off x="0" y="0"/>
                      <a:ext cx="4876800" cy="5743575"/>
                    </a:xfrm>
                    <a:prstGeom prst="rect">
                      <a:avLst/>
                    </a:prstGeom>
                  </pic:spPr>
                </pic:pic>
              </a:graphicData>
            </a:graphic>
          </wp:inline>
        </w:drawing>
      </w:r>
    </w:p>
    <w:p w14:paraId="43C225F0" w14:textId="77777777" w:rsidR="00B30881" w:rsidRDefault="00B30881">
      <w:pPr>
        <w:pStyle w:val="BodyText"/>
        <w:spacing w:before="7"/>
        <w:rPr>
          <w:rFonts w:ascii="Times New Roman"/>
          <w:sz w:val="11"/>
        </w:rPr>
      </w:pPr>
    </w:p>
    <w:p w14:paraId="5FDD4936" w14:textId="77777777" w:rsidR="00B30881" w:rsidRDefault="00B30881">
      <w:pPr>
        <w:pStyle w:val="BodyText"/>
        <w:spacing w:before="7"/>
        <w:rPr>
          <w:rFonts w:ascii="Times New Roman"/>
          <w:sz w:val="11"/>
        </w:rPr>
      </w:pPr>
    </w:p>
    <w:p w14:paraId="2B2B5542" w14:textId="77777777" w:rsidR="00B30881" w:rsidRDefault="00B30881">
      <w:pPr>
        <w:pStyle w:val="BodyText"/>
        <w:spacing w:before="7"/>
        <w:rPr>
          <w:rFonts w:ascii="Times New Roman"/>
          <w:sz w:val="11"/>
        </w:rPr>
      </w:pPr>
    </w:p>
    <w:p w14:paraId="202C8AA2" w14:textId="77777777" w:rsidR="00B30881" w:rsidRDefault="00B30881">
      <w:pPr>
        <w:pStyle w:val="BodyText"/>
        <w:spacing w:before="7"/>
        <w:rPr>
          <w:rFonts w:ascii="Times New Roman"/>
          <w:sz w:val="11"/>
        </w:rPr>
      </w:pPr>
    </w:p>
    <w:p w14:paraId="145E1C10" w14:textId="0BE8B851" w:rsidR="00B30881" w:rsidRDefault="00B30881">
      <w:pPr>
        <w:pStyle w:val="BodyText"/>
        <w:spacing w:before="7"/>
        <w:rPr>
          <w:rFonts w:ascii="Times New Roman"/>
          <w:noProof/>
          <w:sz w:val="11"/>
        </w:rPr>
      </w:pPr>
    </w:p>
    <w:p w14:paraId="17556564" w14:textId="77777777" w:rsidR="00014D41" w:rsidRDefault="00014D41">
      <w:pPr>
        <w:pStyle w:val="BodyText"/>
        <w:spacing w:before="7"/>
        <w:rPr>
          <w:rFonts w:ascii="Times New Roman"/>
          <w:sz w:val="11"/>
        </w:rPr>
      </w:pPr>
    </w:p>
    <w:p w14:paraId="65FA71D8" w14:textId="77777777" w:rsidR="00B30881" w:rsidRDefault="00B30881">
      <w:pPr>
        <w:pStyle w:val="BodyText"/>
        <w:spacing w:before="7"/>
        <w:rPr>
          <w:rFonts w:ascii="Times New Roman"/>
          <w:sz w:val="11"/>
        </w:rPr>
      </w:pPr>
    </w:p>
    <w:p w14:paraId="7BED7F6E" w14:textId="77777777" w:rsidR="00B30881" w:rsidRDefault="00B30881">
      <w:pPr>
        <w:pStyle w:val="BodyText"/>
        <w:spacing w:before="7"/>
        <w:rPr>
          <w:rFonts w:ascii="Times New Roman"/>
          <w:sz w:val="11"/>
        </w:rPr>
      </w:pPr>
    </w:p>
    <w:p w14:paraId="39A3A90F" w14:textId="77777777" w:rsidR="00B30881" w:rsidRDefault="00B30881">
      <w:pPr>
        <w:pStyle w:val="BodyText"/>
        <w:spacing w:before="7"/>
        <w:rPr>
          <w:rFonts w:ascii="Times New Roman"/>
          <w:sz w:val="11"/>
        </w:rPr>
      </w:pPr>
    </w:p>
    <w:p w14:paraId="57C5A31E" w14:textId="77777777" w:rsidR="00B30881" w:rsidRDefault="00B30881">
      <w:pPr>
        <w:pStyle w:val="BodyText"/>
        <w:spacing w:before="7"/>
        <w:rPr>
          <w:rFonts w:ascii="Times New Roman"/>
          <w:sz w:val="11"/>
        </w:rPr>
      </w:pPr>
    </w:p>
    <w:p w14:paraId="746EB2CD" w14:textId="77777777" w:rsidR="00B30881" w:rsidRDefault="00B30881">
      <w:pPr>
        <w:pStyle w:val="BodyText"/>
        <w:spacing w:before="7"/>
        <w:rPr>
          <w:rFonts w:ascii="Times New Roman"/>
          <w:sz w:val="11"/>
        </w:rPr>
      </w:pPr>
    </w:p>
    <w:p w14:paraId="6AFCA963" w14:textId="77777777" w:rsidR="00B30881" w:rsidRDefault="00B30881">
      <w:pPr>
        <w:pStyle w:val="BodyText"/>
        <w:spacing w:before="7"/>
        <w:rPr>
          <w:rFonts w:ascii="Times New Roman"/>
          <w:sz w:val="11"/>
        </w:rPr>
      </w:pPr>
    </w:p>
    <w:p w14:paraId="32C3F8DB" w14:textId="4581AA46" w:rsidR="00B30881" w:rsidRDefault="00B30881">
      <w:pPr>
        <w:pStyle w:val="BodyText"/>
        <w:spacing w:before="7"/>
        <w:rPr>
          <w:rFonts w:ascii="Times New Roman"/>
          <w:sz w:val="11"/>
        </w:rPr>
      </w:pPr>
    </w:p>
    <w:p w14:paraId="74BCCFBD" w14:textId="77777777" w:rsidR="00B30881" w:rsidRDefault="00B30881">
      <w:pPr>
        <w:pStyle w:val="BodyText"/>
        <w:spacing w:before="7"/>
        <w:rPr>
          <w:rFonts w:ascii="Times New Roman"/>
          <w:sz w:val="11"/>
        </w:rPr>
      </w:pPr>
    </w:p>
    <w:p w14:paraId="18576DA7" w14:textId="77777777" w:rsidR="00B30881" w:rsidRDefault="00B30881">
      <w:pPr>
        <w:pStyle w:val="BodyText"/>
        <w:spacing w:before="7"/>
        <w:rPr>
          <w:rFonts w:ascii="Times New Roman"/>
          <w:sz w:val="11"/>
        </w:rPr>
      </w:pPr>
    </w:p>
    <w:p w14:paraId="02234B93" w14:textId="77777777" w:rsidR="00B30881" w:rsidRDefault="00B30881">
      <w:pPr>
        <w:pStyle w:val="BodyText"/>
        <w:spacing w:before="7"/>
        <w:rPr>
          <w:rFonts w:ascii="Times New Roman"/>
          <w:sz w:val="11"/>
        </w:rPr>
      </w:pPr>
    </w:p>
    <w:p w14:paraId="4E8E6925" w14:textId="77777777" w:rsidR="00B30881" w:rsidRDefault="00B30881">
      <w:pPr>
        <w:pStyle w:val="BodyText"/>
        <w:spacing w:before="7"/>
        <w:rPr>
          <w:rFonts w:ascii="Times New Roman"/>
          <w:sz w:val="11"/>
        </w:rPr>
      </w:pPr>
    </w:p>
    <w:p w14:paraId="56FF5C76" w14:textId="1A6E2110" w:rsidR="00B30881" w:rsidRDefault="00B30881">
      <w:pPr>
        <w:pStyle w:val="BodyText"/>
        <w:spacing w:before="7"/>
        <w:rPr>
          <w:rFonts w:ascii="Times New Roman"/>
          <w:sz w:val="11"/>
        </w:rPr>
      </w:pPr>
    </w:p>
    <w:p w14:paraId="0AD0AEBB" w14:textId="77777777" w:rsidR="00B30881" w:rsidRDefault="00B30881">
      <w:pPr>
        <w:pStyle w:val="BodyText"/>
        <w:spacing w:before="7"/>
        <w:rPr>
          <w:rFonts w:ascii="Times New Roman"/>
          <w:sz w:val="11"/>
        </w:rPr>
      </w:pPr>
    </w:p>
    <w:p w14:paraId="6430C660" w14:textId="77777777" w:rsidR="00B30881" w:rsidRDefault="00B30881">
      <w:pPr>
        <w:pStyle w:val="BodyText"/>
        <w:spacing w:before="7"/>
        <w:rPr>
          <w:rFonts w:ascii="Times New Roman"/>
          <w:sz w:val="11"/>
        </w:rPr>
      </w:pPr>
    </w:p>
    <w:p w14:paraId="68EC8EEF" w14:textId="77777777" w:rsidR="00B30881" w:rsidRDefault="00B30881">
      <w:pPr>
        <w:pStyle w:val="BodyText"/>
        <w:spacing w:before="7"/>
        <w:rPr>
          <w:rFonts w:ascii="Times New Roman"/>
          <w:sz w:val="11"/>
        </w:rPr>
      </w:pPr>
    </w:p>
    <w:p w14:paraId="2F9B74AB" w14:textId="77777777" w:rsidR="00B30881" w:rsidRDefault="00B30881">
      <w:pPr>
        <w:pStyle w:val="BodyText"/>
        <w:spacing w:before="7"/>
        <w:rPr>
          <w:rFonts w:ascii="Times New Roman"/>
          <w:sz w:val="11"/>
        </w:rPr>
      </w:pPr>
    </w:p>
    <w:p w14:paraId="604C729B" w14:textId="77777777" w:rsidR="00B30881" w:rsidRDefault="00B30881">
      <w:pPr>
        <w:pStyle w:val="BodyText"/>
        <w:spacing w:before="7"/>
        <w:rPr>
          <w:rFonts w:ascii="Times New Roman"/>
          <w:sz w:val="11"/>
        </w:rPr>
      </w:pPr>
    </w:p>
    <w:p w14:paraId="6F12A9EB" w14:textId="77777777" w:rsidR="00B30881" w:rsidRDefault="00B30881">
      <w:pPr>
        <w:pStyle w:val="BodyText"/>
        <w:spacing w:before="7"/>
        <w:rPr>
          <w:rFonts w:ascii="Times New Roman"/>
          <w:sz w:val="11"/>
        </w:rPr>
      </w:pPr>
    </w:p>
    <w:p w14:paraId="35FA93A2" w14:textId="32E39781" w:rsidR="00B30881" w:rsidRDefault="00B30881">
      <w:pPr>
        <w:pStyle w:val="BodyText"/>
        <w:spacing w:before="7"/>
        <w:rPr>
          <w:rFonts w:ascii="Times New Roman"/>
          <w:sz w:val="11"/>
        </w:rPr>
      </w:pPr>
    </w:p>
    <w:p w14:paraId="10EFF108" w14:textId="77777777" w:rsidR="00B30881" w:rsidRDefault="00B30881">
      <w:pPr>
        <w:pStyle w:val="BodyText"/>
        <w:spacing w:before="7"/>
        <w:rPr>
          <w:rFonts w:ascii="Times New Roman"/>
          <w:sz w:val="11"/>
        </w:rPr>
      </w:pPr>
    </w:p>
    <w:p w14:paraId="42D36349" w14:textId="77777777" w:rsidR="00B30881" w:rsidRDefault="00B30881">
      <w:pPr>
        <w:pStyle w:val="BodyText"/>
        <w:spacing w:before="7"/>
        <w:rPr>
          <w:rFonts w:ascii="Times New Roman"/>
          <w:sz w:val="11"/>
        </w:rPr>
      </w:pPr>
    </w:p>
    <w:p w14:paraId="6151A681" w14:textId="77777777" w:rsidR="00B30881" w:rsidRDefault="00B30881">
      <w:pPr>
        <w:pStyle w:val="BodyText"/>
        <w:spacing w:before="7"/>
        <w:rPr>
          <w:rFonts w:ascii="Times New Roman"/>
          <w:sz w:val="11"/>
        </w:rPr>
      </w:pPr>
    </w:p>
    <w:p w14:paraId="49837DF9" w14:textId="77777777" w:rsidR="00B30881" w:rsidRDefault="00B30881">
      <w:pPr>
        <w:pStyle w:val="BodyText"/>
        <w:spacing w:before="7"/>
        <w:rPr>
          <w:rFonts w:ascii="Times New Roman"/>
          <w:sz w:val="11"/>
        </w:rPr>
      </w:pPr>
    </w:p>
    <w:p w14:paraId="7DEE1273" w14:textId="77777777" w:rsidR="00B30881" w:rsidRDefault="00B30881">
      <w:pPr>
        <w:pStyle w:val="BodyText"/>
        <w:spacing w:before="7"/>
        <w:rPr>
          <w:rFonts w:ascii="Times New Roman"/>
          <w:sz w:val="11"/>
        </w:rPr>
      </w:pPr>
    </w:p>
    <w:p w14:paraId="0687B3A9" w14:textId="77777777" w:rsidR="00B30881" w:rsidRDefault="00B30881">
      <w:pPr>
        <w:pStyle w:val="BodyText"/>
        <w:spacing w:before="7"/>
        <w:rPr>
          <w:rFonts w:ascii="Times New Roman"/>
          <w:sz w:val="11"/>
        </w:rPr>
      </w:pPr>
    </w:p>
    <w:p w14:paraId="7A8F0A6E" w14:textId="77777777" w:rsidR="00B30881" w:rsidRDefault="00B30881">
      <w:pPr>
        <w:pStyle w:val="BodyText"/>
        <w:spacing w:before="7"/>
        <w:rPr>
          <w:rFonts w:ascii="Times New Roman"/>
          <w:sz w:val="11"/>
        </w:rPr>
      </w:pPr>
    </w:p>
    <w:p w14:paraId="1DD3FA99" w14:textId="77777777" w:rsidR="00B30881" w:rsidRDefault="00B30881">
      <w:pPr>
        <w:pStyle w:val="BodyText"/>
        <w:spacing w:before="7"/>
        <w:rPr>
          <w:rFonts w:ascii="Times New Roman"/>
          <w:sz w:val="11"/>
        </w:rPr>
      </w:pPr>
    </w:p>
    <w:p w14:paraId="152E167D" w14:textId="08EED1A3" w:rsidR="00873135" w:rsidRDefault="00873135">
      <w:pPr>
        <w:rPr>
          <w:rFonts w:ascii="Times New Roman"/>
          <w:sz w:val="11"/>
        </w:rPr>
      </w:pPr>
    </w:p>
    <w:p w14:paraId="6D24A98B" w14:textId="77777777" w:rsidR="00C7479C" w:rsidRDefault="00C7479C">
      <w:pPr>
        <w:rPr>
          <w:rFonts w:ascii="Times New Roman"/>
          <w:sz w:val="11"/>
        </w:rPr>
      </w:pPr>
    </w:p>
    <w:p w14:paraId="5374D0D9" w14:textId="18C1325B" w:rsidR="00C7479C" w:rsidRDefault="00C7479C">
      <w:pPr>
        <w:rPr>
          <w:rFonts w:ascii="Times New Roman"/>
          <w:sz w:val="11"/>
        </w:rPr>
      </w:pPr>
      <w:r>
        <w:rPr>
          <w:rFonts w:ascii="Times New Roman"/>
          <w:noProof/>
          <w:sz w:val="11"/>
        </w:rPr>
        <w:drawing>
          <wp:anchor distT="0" distB="0" distL="114300" distR="114300" simplePos="0" relativeHeight="487606784" behindDoc="0" locked="0" layoutInCell="1" allowOverlap="1" wp14:anchorId="4DFCD7C9" wp14:editId="03FD59DF">
            <wp:simplePos x="0" y="0"/>
            <wp:positionH relativeFrom="page">
              <wp:posOffset>228600</wp:posOffset>
            </wp:positionH>
            <wp:positionV relativeFrom="paragraph">
              <wp:posOffset>4289522</wp:posOffset>
            </wp:positionV>
            <wp:extent cx="7227791" cy="318135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6">
                      <a:extLst>
                        <a:ext uri="{28A0092B-C50C-407E-A947-70E740481C1C}">
                          <a14:useLocalDpi xmlns:a14="http://schemas.microsoft.com/office/drawing/2010/main" val="0"/>
                        </a:ext>
                      </a:extLst>
                    </a:blip>
                    <a:stretch>
                      <a:fillRect/>
                    </a:stretch>
                  </pic:blipFill>
                  <pic:spPr>
                    <a:xfrm>
                      <a:off x="0" y="0"/>
                      <a:ext cx="7227791" cy="3181350"/>
                    </a:xfrm>
                    <a:prstGeom prst="rect">
                      <a:avLst/>
                    </a:prstGeom>
                  </pic:spPr>
                </pic:pic>
              </a:graphicData>
            </a:graphic>
            <wp14:sizeRelH relativeFrom="margin">
              <wp14:pctWidth>0</wp14:pctWidth>
            </wp14:sizeRelH>
            <wp14:sizeRelV relativeFrom="margin">
              <wp14:pctHeight>0</wp14:pctHeight>
            </wp14:sizeRelV>
          </wp:anchor>
        </w:drawing>
      </w:r>
    </w:p>
    <w:p w14:paraId="5F0459AD" w14:textId="77777777" w:rsidR="00C7479C" w:rsidRDefault="00C7479C">
      <w:pPr>
        <w:rPr>
          <w:rFonts w:ascii="Times New Roman"/>
          <w:sz w:val="11"/>
        </w:rPr>
      </w:pPr>
    </w:p>
    <w:p w14:paraId="5262A032" w14:textId="77777777" w:rsidR="00006A2E" w:rsidRDefault="00006A2E">
      <w:pPr>
        <w:rPr>
          <w:rFonts w:ascii="Times New Roman"/>
          <w:sz w:val="11"/>
        </w:rPr>
      </w:pPr>
    </w:p>
    <w:p w14:paraId="58E20F93" w14:textId="77777777" w:rsidR="00006A2E" w:rsidRDefault="00006A2E">
      <w:pPr>
        <w:rPr>
          <w:rFonts w:ascii="Times New Roman"/>
          <w:sz w:val="11"/>
        </w:rPr>
      </w:pPr>
    </w:p>
    <w:p w14:paraId="03DDFE85" w14:textId="77777777" w:rsidR="00006A2E" w:rsidRDefault="00006A2E">
      <w:pPr>
        <w:rPr>
          <w:rFonts w:ascii="Times New Roman"/>
          <w:sz w:val="11"/>
        </w:rPr>
      </w:pPr>
    </w:p>
    <w:p w14:paraId="3B684351" w14:textId="77777777" w:rsidR="00006A2E" w:rsidRDefault="00006A2E">
      <w:pPr>
        <w:rPr>
          <w:rFonts w:ascii="Times New Roman"/>
          <w:sz w:val="11"/>
        </w:rPr>
      </w:pPr>
    </w:p>
    <w:p w14:paraId="45FAF022" w14:textId="77777777" w:rsidR="00006A2E" w:rsidRDefault="00006A2E">
      <w:pPr>
        <w:rPr>
          <w:rFonts w:ascii="Times New Roman"/>
          <w:sz w:val="11"/>
        </w:rPr>
      </w:pPr>
    </w:p>
    <w:p w14:paraId="5CECE3CD" w14:textId="77777777" w:rsidR="00006A2E" w:rsidRDefault="00006A2E">
      <w:pPr>
        <w:rPr>
          <w:rFonts w:ascii="Times New Roman"/>
          <w:sz w:val="11"/>
        </w:rPr>
      </w:pPr>
    </w:p>
    <w:p w14:paraId="2D07DBDE" w14:textId="77777777" w:rsidR="00006A2E" w:rsidRDefault="00006A2E">
      <w:pPr>
        <w:rPr>
          <w:rFonts w:ascii="Times New Roman"/>
          <w:sz w:val="11"/>
        </w:rPr>
      </w:pPr>
    </w:p>
    <w:p w14:paraId="5DC741C2" w14:textId="77777777" w:rsidR="00006A2E" w:rsidRDefault="00006A2E">
      <w:pPr>
        <w:rPr>
          <w:rFonts w:ascii="Times New Roman"/>
          <w:sz w:val="11"/>
        </w:rPr>
      </w:pPr>
    </w:p>
    <w:p w14:paraId="6DA83BA6" w14:textId="77777777" w:rsidR="00006A2E" w:rsidRDefault="00006A2E">
      <w:pPr>
        <w:rPr>
          <w:rFonts w:ascii="Times New Roman"/>
          <w:sz w:val="11"/>
        </w:rPr>
      </w:pPr>
    </w:p>
    <w:p w14:paraId="64A06FD2" w14:textId="77777777" w:rsidR="00006A2E" w:rsidRDefault="00006A2E">
      <w:pPr>
        <w:rPr>
          <w:rFonts w:ascii="Times New Roman"/>
          <w:sz w:val="11"/>
        </w:rPr>
      </w:pPr>
    </w:p>
    <w:p w14:paraId="16D66D49" w14:textId="77777777" w:rsidR="00041EB5" w:rsidRDefault="00041EB5">
      <w:pPr>
        <w:rPr>
          <w:rFonts w:ascii="Times New Roman"/>
          <w:sz w:val="11"/>
        </w:rPr>
      </w:pPr>
    </w:p>
    <w:p w14:paraId="04E6D347" w14:textId="77777777" w:rsidR="00006A2E" w:rsidRDefault="00006A2E">
      <w:pPr>
        <w:rPr>
          <w:rFonts w:ascii="Times New Roman"/>
          <w:sz w:val="11"/>
        </w:rPr>
      </w:pPr>
      <w:r w:rsidRPr="00006A2E">
        <w:rPr>
          <w:rFonts w:ascii="Times New Roman"/>
          <w:sz w:val="11"/>
        </w:rPr>
        <w:drawing>
          <wp:inline distT="0" distB="0" distL="0" distR="0" wp14:anchorId="7D333583" wp14:editId="3098D5AE">
            <wp:extent cx="5000625" cy="5829300"/>
            <wp:effectExtent l="0" t="0" r="9525" b="0"/>
            <wp:docPr id="1560381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81596" name=""/>
                    <pic:cNvPicPr/>
                  </pic:nvPicPr>
                  <pic:blipFill>
                    <a:blip r:embed="rId27"/>
                    <a:stretch>
                      <a:fillRect/>
                    </a:stretch>
                  </pic:blipFill>
                  <pic:spPr>
                    <a:xfrm>
                      <a:off x="0" y="0"/>
                      <a:ext cx="5000625" cy="5829300"/>
                    </a:xfrm>
                    <a:prstGeom prst="rect">
                      <a:avLst/>
                    </a:prstGeom>
                  </pic:spPr>
                </pic:pic>
              </a:graphicData>
            </a:graphic>
          </wp:inline>
        </w:drawing>
      </w:r>
    </w:p>
    <w:p w14:paraId="1A3C2635" w14:textId="77777777" w:rsidR="00041EB5" w:rsidRPr="00041EB5" w:rsidRDefault="00041EB5" w:rsidP="00041EB5">
      <w:pPr>
        <w:rPr>
          <w:rFonts w:ascii="Times New Roman"/>
          <w:sz w:val="11"/>
        </w:rPr>
      </w:pPr>
    </w:p>
    <w:p w14:paraId="5CB2C854" w14:textId="77777777" w:rsidR="00041EB5" w:rsidRPr="00041EB5" w:rsidRDefault="00041EB5" w:rsidP="00041EB5">
      <w:pPr>
        <w:rPr>
          <w:rFonts w:ascii="Times New Roman"/>
          <w:sz w:val="11"/>
        </w:rPr>
      </w:pPr>
    </w:p>
    <w:p w14:paraId="3B4C46B6" w14:textId="77777777" w:rsidR="00041EB5" w:rsidRPr="00041EB5" w:rsidRDefault="00041EB5" w:rsidP="00041EB5">
      <w:pPr>
        <w:rPr>
          <w:rFonts w:ascii="Times New Roman"/>
          <w:sz w:val="11"/>
        </w:rPr>
      </w:pPr>
    </w:p>
    <w:p w14:paraId="0285E8FF" w14:textId="77777777" w:rsidR="00041EB5" w:rsidRPr="00041EB5" w:rsidRDefault="00041EB5" w:rsidP="00041EB5">
      <w:pPr>
        <w:rPr>
          <w:rFonts w:ascii="Times New Roman"/>
          <w:sz w:val="11"/>
        </w:rPr>
      </w:pPr>
    </w:p>
    <w:p w14:paraId="78B1EB7C" w14:textId="77777777" w:rsidR="00041EB5" w:rsidRPr="00041EB5" w:rsidRDefault="00041EB5" w:rsidP="00041EB5">
      <w:pPr>
        <w:rPr>
          <w:rFonts w:ascii="Times New Roman"/>
          <w:sz w:val="11"/>
        </w:rPr>
      </w:pPr>
    </w:p>
    <w:p w14:paraId="186DF1F8" w14:textId="77777777" w:rsidR="00041EB5" w:rsidRPr="00041EB5" w:rsidRDefault="00041EB5" w:rsidP="00041EB5">
      <w:pPr>
        <w:rPr>
          <w:rFonts w:ascii="Times New Roman"/>
          <w:sz w:val="11"/>
        </w:rPr>
      </w:pPr>
    </w:p>
    <w:p w14:paraId="0C52C8F2" w14:textId="77777777" w:rsidR="00041EB5" w:rsidRPr="00041EB5" w:rsidRDefault="00041EB5" w:rsidP="00041EB5">
      <w:pPr>
        <w:rPr>
          <w:rFonts w:ascii="Times New Roman"/>
          <w:sz w:val="11"/>
        </w:rPr>
      </w:pPr>
    </w:p>
    <w:p w14:paraId="446FE2E7" w14:textId="77777777" w:rsidR="00041EB5" w:rsidRPr="00041EB5" w:rsidRDefault="00041EB5" w:rsidP="00041EB5">
      <w:pPr>
        <w:rPr>
          <w:rFonts w:ascii="Times New Roman"/>
          <w:sz w:val="11"/>
        </w:rPr>
      </w:pPr>
    </w:p>
    <w:p w14:paraId="7C5F9EA7" w14:textId="77777777" w:rsidR="00041EB5" w:rsidRPr="00041EB5" w:rsidRDefault="00041EB5" w:rsidP="00041EB5">
      <w:pPr>
        <w:rPr>
          <w:rFonts w:ascii="Times New Roman"/>
          <w:sz w:val="11"/>
        </w:rPr>
      </w:pPr>
    </w:p>
    <w:p w14:paraId="3B767163" w14:textId="77777777" w:rsidR="00041EB5" w:rsidRPr="00041EB5" w:rsidRDefault="00041EB5" w:rsidP="00041EB5">
      <w:pPr>
        <w:rPr>
          <w:rFonts w:ascii="Times New Roman"/>
          <w:sz w:val="11"/>
        </w:rPr>
      </w:pPr>
    </w:p>
    <w:p w14:paraId="7DCB9D18" w14:textId="77777777" w:rsidR="00041EB5" w:rsidRPr="00041EB5" w:rsidRDefault="00041EB5" w:rsidP="00041EB5">
      <w:pPr>
        <w:rPr>
          <w:rFonts w:ascii="Times New Roman"/>
          <w:sz w:val="11"/>
        </w:rPr>
      </w:pPr>
    </w:p>
    <w:p w14:paraId="21E4E89B" w14:textId="77777777" w:rsidR="00041EB5" w:rsidRPr="00041EB5" w:rsidRDefault="00041EB5" w:rsidP="00041EB5">
      <w:pPr>
        <w:rPr>
          <w:rFonts w:ascii="Times New Roman"/>
          <w:sz w:val="11"/>
        </w:rPr>
      </w:pPr>
    </w:p>
    <w:p w14:paraId="001A9530" w14:textId="77777777" w:rsidR="00041EB5" w:rsidRPr="00041EB5" w:rsidRDefault="00041EB5" w:rsidP="00041EB5">
      <w:pPr>
        <w:rPr>
          <w:rFonts w:ascii="Times New Roman"/>
          <w:sz w:val="11"/>
        </w:rPr>
      </w:pPr>
    </w:p>
    <w:p w14:paraId="447DDB0E" w14:textId="77777777" w:rsidR="00041EB5" w:rsidRPr="00041EB5" w:rsidRDefault="00041EB5" w:rsidP="00041EB5">
      <w:pPr>
        <w:rPr>
          <w:rFonts w:ascii="Times New Roman"/>
          <w:sz w:val="11"/>
        </w:rPr>
      </w:pPr>
    </w:p>
    <w:p w14:paraId="3B157CD5" w14:textId="77777777" w:rsidR="00041EB5" w:rsidRPr="00041EB5" w:rsidRDefault="00041EB5" w:rsidP="00041EB5">
      <w:pPr>
        <w:rPr>
          <w:rFonts w:ascii="Times New Roman"/>
          <w:sz w:val="11"/>
        </w:rPr>
      </w:pPr>
    </w:p>
    <w:p w14:paraId="65CD0E52" w14:textId="77777777" w:rsidR="00041EB5" w:rsidRPr="00041EB5" w:rsidRDefault="00041EB5" w:rsidP="00041EB5">
      <w:pPr>
        <w:rPr>
          <w:rFonts w:ascii="Times New Roman"/>
          <w:sz w:val="11"/>
        </w:rPr>
      </w:pPr>
    </w:p>
    <w:p w14:paraId="76693222" w14:textId="77777777" w:rsidR="00041EB5" w:rsidRPr="00041EB5" w:rsidRDefault="00041EB5" w:rsidP="00041EB5">
      <w:pPr>
        <w:rPr>
          <w:rFonts w:ascii="Times New Roman"/>
          <w:sz w:val="11"/>
        </w:rPr>
      </w:pPr>
    </w:p>
    <w:p w14:paraId="107696F5" w14:textId="77777777" w:rsidR="00041EB5" w:rsidRPr="00041EB5" w:rsidRDefault="00041EB5" w:rsidP="00041EB5">
      <w:pPr>
        <w:rPr>
          <w:rFonts w:ascii="Times New Roman"/>
          <w:sz w:val="11"/>
        </w:rPr>
      </w:pPr>
    </w:p>
    <w:p w14:paraId="36AE1C96" w14:textId="77777777" w:rsidR="00041EB5" w:rsidRPr="00041EB5" w:rsidRDefault="00041EB5" w:rsidP="00041EB5">
      <w:pPr>
        <w:rPr>
          <w:rFonts w:ascii="Times New Roman"/>
          <w:sz w:val="11"/>
        </w:rPr>
      </w:pPr>
    </w:p>
    <w:p w14:paraId="14006075" w14:textId="77777777" w:rsidR="00041EB5" w:rsidRPr="00041EB5" w:rsidRDefault="00041EB5" w:rsidP="00041EB5">
      <w:pPr>
        <w:rPr>
          <w:rFonts w:ascii="Times New Roman"/>
          <w:sz w:val="11"/>
        </w:rPr>
      </w:pPr>
    </w:p>
    <w:p w14:paraId="0EB64B5D" w14:textId="77777777" w:rsidR="00041EB5" w:rsidRPr="00041EB5" w:rsidRDefault="00041EB5" w:rsidP="00041EB5">
      <w:pPr>
        <w:rPr>
          <w:rFonts w:ascii="Times New Roman"/>
          <w:sz w:val="11"/>
        </w:rPr>
      </w:pPr>
    </w:p>
    <w:p w14:paraId="03138C5F" w14:textId="77777777" w:rsidR="00041EB5" w:rsidRPr="00041EB5" w:rsidRDefault="00041EB5" w:rsidP="00041EB5">
      <w:pPr>
        <w:rPr>
          <w:rFonts w:ascii="Times New Roman"/>
          <w:sz w:val="11"/>
        </w:rPr>
      </w:pPr>
    </w:p>
    <w:p w14:paraId="4274F733" w14:textId="77777777" w:rsidR="00041EB5" w:rsidRPr="00041EB5" w:rsidRDefault="00041EB5" w:rsidP="00041EB5">
      <w:pPr>
        <w:rPr>
          <w:rFonts w:ascii="Times New Roman"/>
          <w:sz w:val="11"/>
        </w:rPr>
      </w:pPr>
    </w:p>
    <w:p w14:paraId="4B5DD4BF" w14:textId="77777777" w:rsidR="00041EB5" w:rsidRPr="00041EB5" w:rsidRDefault="00041EB5" w:rsidP="00041EB5">
      <w:pPr>
        <w:rPr>
          <w:rFonts w:ascii="Times New Roman"/>
          <w:sz w:val="11"/>
        </w:rPr>
      </w:pPr>
    </w:p>
    <w:p w14:paraId="3E7FD4ED" w14:textId="77777777" w:rsidR="00041EB5" w:rsidRPr="00041EB5" w:rsidRDefault="00041EB5" w:rsidP="00041EB5">
      <w:pPr>
        <w:rPr>
          <w:rFonts w:ascii="Times New Roman"/>
          <w:sz w:val="11"/>
        </w:rPr>
      </w:pPr>
    </w:p>
    <w:p w14:paraId="453BBF56" w14:textId="77777777" w:rsidR="00041EB5" w:rsidRPr="00041EB5" w:rsidRDefault="00041EB5" w:rsidP="00041EB5">
      <w:pPr>
        <w:rPr>
          <w:rFonts w:ascii="Times New Roman"/>
          <w:sz w:val="11"/>
        </w:rPr>
      </w:pPr>
    </w:p>
    <w:p w14:paraId="3F40ED58" w14:textId="77777777" w:rsidR="00041EB5" w:rsidRPr="00041EB5" w:rsidRDefault="00041EB5" w:rsidP="00041EB5">
      <w:pPr>
        <w:rPr>
          <w:rFonts w:ascii="Times New Roman"/>
          <w:sz w:val="11"/>
        </w:rPr>
      </w:pPr>
    </w:p>
    <w:p w14:paraId="3B4963A0" w14:textId="77777777" w:rsidR="00041EB5" w:rsidRPr="00041EB5" w:rsidRDefault="00041EB5" w:rsidP="00041EB5">
      <w:pPr>
        <w:rPr>
          <w:rFonts w:ascii="Times New Roman"/>
          <w:sz w:val="11"/>
        </w:rPr>
      </w:pPr>
    </w:p>
    <w:p w14:paraId="0419343F" w14:textId="77777777" w:rsidR="00041EB5" w:rsidRPr="00041EB5" w:rsidRDefault="00041EB5" w:rsidP="00041EB5">
      <w:pPr>
        <w:rPr>
          <w:rFonts w:ascii="Times New Roman"/>
          <w:sz w:val="11"/>
        </w:rPr>
      </w:pPr>
    </w:p>
    <w:p w14:paraId="5A584D35" w14:textId="77777777" w:rsidR="00041EB5" w:rsidRPr="00041EB5" w:rsidRDefault="00041EB5" w:rsidP="00041EB5">
      <w:pPr>
        <w:rPr>
          <w:rFonts w:ascii="Times New Roman"/>
          <w:sz w:val="11"/>
        </w:rPr>
      </w:pPr>
    </w:p>
    <w:p w14:paraId="1B85F78A" w14:textId="77777777" w:rsidR="00041EB5" w:rsidRPr="00041EB5" w:rsidRDefault="00041EB5" w:rsidP="00041EB5">
      <w:pPr>
        <w:rPr>
          <w:rFonts w:ascii="Times New Roman"/>
          <w:sz w:val="11"/>
        </w:rPr>
      </w:pPr>
    </w:p>
    <w:p w14:paraId="38E66AD1" w14:textId="77777777" w:rsidR="00041EB5" w:rsidRPr="00041EB5" w:rsidRDefault="00041EB5" w:rsidP="00041EB5">
      <w:pPr>
        <w:rPr>
          <w:rFonts w:ascii="Times New Roman"/>
          <w:sz w:val="11"/>
        </w:rPr>
      </w:pPr>
    </w:p>
    <w:p w14:paraId="666FD922" w14:textId="77777777" w:rsidR="00041EB5" w:rsidRDefault="00041EB5" w:rsidP="00041EB5">
      <w:pPr>
        <w:rPr>
          <w:rFonts w:ascii="Times New Roman"/>
          <w:sz w:val="11"/>
        </w:rPr>
      </w:pPr>
    </w:p>
    <w:p w14:paraId="065CC881" w14:textId="77777777" w:rsidR="00041EB5" w:rsidRPr="00041EB5" w:rsidRDefault="00041EB5" w:rsidP="00041EB5">
      <w:pPr>
        <w:rPr>
          <w:rFonts w:ascii="Times New Roman"/>
          <w:sz w:val="11"/>
        </w:rPr>
      </w:pPr>
    </w:p>
    <w:p w14:paraId="701FAC3D" w14:textId="77777777" w:rsidR="00041EB5" w:rsidRPr="00041EB5" w:rsidRDefault="00041EB5" w:rsidP="00041EB5">
      <w:pPr>
        <w:rPr>
          <w:rFonts w:ascii="Times New Roman"/>
          <w:sz w:val="11"/>
        </w:rPr>
      </w:pPr>
    </w:p>
    <w:p w14:paraId="75C8D609" w14:textId="77777777" w:rsidR="00041EB5" w:rsidRPr="00041EB5" w:rsidRDefault="00041EB5" w:rsidP="00041EB5">
      <w:pPr>
        <w:rPr>
          <w:rFonts w:ascii="Times New Roman"/>
          <w:sz w:val="11"/>
        </w:rPr>
      </w:pPr>
    </w:p>
    <w:p w14:paraId="79FA3CFB" w14:textId="77777777" w:rsidR="00041EB5" w:rsidRPr="00041EB5" w:rsidRDefault="00041EB5" w:rsidP="00041EB5">
      <w:pPr>
        <w:rPr>
          <w:rFonts w:ascii="Times New Roman"/>
          <w:sz w:val="11"/>
        </w:rPr>
      </w:pPr>
    </w:p>
    <w:p w14:paraId="4710729B" w14:textId="77777777" w:rsidR="00041EB5" w:rsidRDefault="00041EB5" w:rsidP="00041EB5">
      <w:pPr>
        <w:rPr>
          <w:rFonts w:ascii="Times New Roman"/>
          <w:sz w:val="11"/>
        </w:rPr>
      </w:pPr>
    </w:p>
    <w:p w14:paraId="514A5D31" w14:textId="0C8E259C" w:rsidR="00041EB5" w:rsidRDefault="00041EB5" w:rsidP="00041EB5">
      <w:pPr>
        <w:tabs>
          <w:tab w:val="left" w:pos="2124"/>
        </w:tabs>
        <w:rPr>
          <w:rFonts w:ascii="Times New Roman"/>
          <w:sz w:val="11"/>
        </w:rPr>
      </w:pPr>
      <w:r>
        <w:rPr>
          <w:rFonts w:ascii="Times New Roman"/>
          <w:sz w:val="11"/>
        </w:rPr>
        <w:tab/>
      </w:r>
    </w:p>
    <w:p w14:paraId="39907A4C" w14:textId="77777777" w:rsidR="00041EB5" w:rsidRDefault="00041EB5" w:rsidP="00041EB5">
      <w:pPr>
        <w:tabs>
          <w:tab w:val="left" w:pos="2124"/>
        </w:tabs>
        <w:rPr>
          <w:rFonts w:ascii="Times New Roman"/>
          <w:sz w:val="11"/>
        </w:rPr>
      </w:pPr>
    </w:p>
    <w:p w14:paraId="6D766C37" w14:textId="77777777" w:rsidR="00041EB5" w:rsidRDefault="00041EB5" w:rsidP="00041EB5">
      <w:pPr>
        <w:tabs>
          <w:tab w:val="left" w:pos="2124"/>
        </w:tabs>
        <w:rPr>
          <w:rFonts w:ascii="Times New Roman"/>
          <w:sz w:val="11"/>
        </w:rPr>
      </w:pPr>
    </w:p>
    <w:p w14:paraId="0B5D3E58" w14:textId="77777777" w:rsidR="00041EB5" w:rsidRDefault="00041EB5" w:rsidP="00041EB5">
      <w:pPr>
        <w:tabs>
          <w:tab w:val="left" w:pos="2124"/>
        </w:tabs>
        <w:rPr>
          <w:rFonts w:ascii="Times New Roman"/>
          <w:sz w:val="11"/>
        </w:rPr>
      </w:pPr>
    </w:p>
    <w:p w14:paraId="508F07F2" w14:textId="77777777" w:rsidR="00041EB5" w:rsidRDefault="00041EB5" w:rsidP="00041EB5">
      <w:pPr>
        <w:tabs>
          <w:tab w:val="left" w:pos="2124"/>
        </w:tabs>
        <w:rPr>
          <w:rFonts w:ascii="Times New Roman"/>
          <w:sz w:val="11"/>
        </w:rPr>
      </w:pPr>
    </w:p>
    <w:p w14:paraId="5AF16150" w14:textId="77777777" w:rsidR="00041EB5" w:rsidRDefault="00041EB5" w:rsidP="00041EB5">
      <w:pPr>
        <w:tabs>
          <w:tab w:val="left" w:pos="2124"/>
        </w:tabs>
        <w:rPr>
          <w:rFonts w:ascii="Times New Roman"/>
          <w:sz w:val="11"/>
        </w:rPr>
      </w:pPr>
    </w:p>
    <w:p w14:paraId="7317707B" w14:textId="77777777" w:rsidR="00041EB5" w:rsidRDefault="00041EB5" w:rsidP="00041EB5">
      <w:pPr>
        <w:tabs>
          <w:tab w:val="left" w:pos="2124"/>
        </w:tabs>
        <w:rPr>
          <w:rFonts w:ascii="Times New Roman"/>
          <w:sz w:val="11"/>
        </w:rPr>
      </w:pPr>
      <w:r w:rsidRPr="00041EB5">
        <w:rPr>
          <w:rFonts w:ascii="Times New Roman"/>
          <w:sz w:val="11"/>
        </w:rPr>
        <w:lastRenderedPageBreak/>
        <w:drawing>
          <wp:inline distT="0" distB="0" distL="0" distR="0" wp14:anchorId="265AEFC7" wp14:editId="09AD6D61">
            <wp:extent cx="3581400" cy="962025"/>
            <wp:effectExtent l="0" t="0" r="0" b="9525"/>
            <wp:docPr id="177783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3908" name=""/>
                    <pic:cNvPicPr/>
                  </pic:nvPicPr>
                  <pic:blipFill>
                    <a:blip r:embed="rId28"/>
                    <a:stretch>
                      <a:fillRect/>
                    </a:stretch>
                  </pic:blipFill>
                  <pic:spPr>
                    <a:xfrm>
                      <a:off x="0" y="0"/>
                      <a:ext cx="3581400" cy="962025"/>
                    </a:xfrm>
                    <a:prstGeom prst="rect">
                      <a:avLst/>
                    </a:prstGeom>
                  </pic:spPr>
                </pic:pic>
              </a:graphicData>
            </a:graphic>
          </wp:inline>
        </w:drawing>
      </w:r>
    </w:p>
    <w:p w14:paraId="76D80104" w14:textId="77777777" w:rsidR="00041EB5" w:rsidRDefault="004218F6" w:rsidP="00041EB5">
      <w:pPr>
        <w:tabs>
          <w:tab w:val="left" w:pos="2124"/>
        </w:tabs>
        <w:rPr>
          <w:rFonts w:ascii="Times New Roman"/>
          <w:sz w:val="11"/>
        </w:rPr>
      </w:pPr>
      <w:r w:rsidRPr="004218F6">
        <w:rPr>
          <w:rFonts w:ascii="Times New Roman"/>
          <w:sz w:val="11"/>
        </w:rPr>
        <w:drawing>
          <wp:inline distT="0" distB="0" distL="0" distR="0" wp14:anchorId="5353A6B5" wp14:editId="4B2F4D36">
            <wp:extent cx="5133975" cy="5972175"/>
            <wp:effectExtent l="0" t="0" r="9525" b="9525"/>
            <wp:docPr id="1160337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37008" name=""/>
                    <pic:cNvPicPr/>
                  </pic:nvPicPr>
                  <pic:blipFill>
                    <a:blip r:embed="rId29"/>
                    <a:stretch>
                      <a:fillRect/>
                    </a:stretch>
                  </pic:blipFill>
                  <pic:spPr>
                    <a:xfrm>
                      <a:off x="0" y="0"/>
                      <a:ext cx="5133975" cy="5972175"/>
                    </a:xfrm>
                    <a:prstGeom prst="rect">
                      <a:avLst/>
                    </a:prstGeom>
                  </pic:spPr>
                </pic:pic>
              </a:graphicData>
            </a:graphic>
          </wp:inline>
        </w:drawing>
      </w:r>
      <w:r w:rsidR="00041EB5">
        <w:rPr>
          <w:rFonts w:ascii="Times New Roman"/>
          <w:sz w:val="11"/>
        </w:rPr>
        <w:tab/>
      </w:r>
    </w:p>
    <w:p w14:paraId="77DB028A" w14:textId="77777777" w:rsidR="004218F6" w:rsidRPr="004218F6" w:rsidRDefault="004218F6" w:rsidP="004218F6">
      <w:pPr>
        <w:rPr>
          <w:rFonts w:ascii="Times New Roman"/>
          <w:sz w:val="11"/>
        </w:rPr>
      </w:pPr>
    </w:p>
    <w:p w14:paraId="3CEF3BB7" w14:textId="77777777" w:rsidR="004218F6" w:rsidRPr="004218F6" w:rsidRDefault="004218F6" w:rsidP="004218F6">
      <w:pPr>
        <w:rPr>
          <w:rFonts w:ascii="Times New Roman"/>
          <w:sz w:val="11"/>
        </w:rPr>
      </w:pPr>
    </w:p>
    <w:p w14:paraId="6D6C0901" w14:textId="77777777" w:rsidR="004218F6" w:rsidRPr="004218F6" w:rsidRDefault="004218F6" w:rsidP="004218F6">
      <w:pPr>
        <w:rPr>
          <w:rFonts w:ascii="Times New Roman"/>
          <w:sz w:val="11"/>
        </w:rPr>
      </w:pPr>
    </w:p>
    <w:p w14:paraId="429E7289" w14:textId="77777777" w:rsidR="004218F6" w:rsidRPr="004218F6" w:rsidRDefault="004218F6" w:rsidP="004218F6">
      <w:pPr>
        <w:rPr>
          <w:rFonts w:ascii="Times New Roman"/>
          <w:sz w:val="11"/>
        </w:rPr>
      </w:pPr>
    </w:p>
    <w:p w14:paraId="3E92AFFF" w14:textId="77777777" w:rsidR="004218F6" w:rsidRPr="004218F6" w:rsidRDefault="004218F6" w:rsidP="004218F6">
      <w:pPr>
        <w:rPr>
          <w:rFonts w:ascii="Times New Roman"/>
          <w:sz w:val="11"/>
        </w:rPr>
      </w:pPr>
    </w:p>
    <w:p w14:paraId="0B3CD598" w14:textId="77777777" w:rsidR="004218F6" w:rsidRPr="004218F6" w:rsidRDefault="004218F6" w:rsidP="004218F6">
      <w:pPr>
        <w:rPr>
          <w:rFonts w:ascii="Times New Roman"/>
          <w:sz w:val="11"/>
        </w:rPr>
      </w:pPr>
    </w:p>
    <w:p w14:paraId="64671399" w14:textId="77777777" w:rsidR="004218F6" w:rsidRPr="004218F6" w:rsidRDefault="004218F6" w:rsidP="004218F6">
      <w:pPr>
        <w:rPr>
          <w:rFonts w:ascii="Times New Roman"/>
          <w:sz w:val="11"/>
        </w:rPr>
      </w:pPr>
    </w:p>
    <w:p w14:paraId="651EEE6D" w14:textId="77777777" w:rsidR="004218F6" w:rsidRPr="004218F6" w:rsidRDefault="004218F6" w:rsidP="004218F6">
      <w:pPr>
        <w:rPr>
          <w:rFonts w:ascii="Times New Roman"/>
          <w:sz w:val="11"/>
        </w:rPr>
      </w:pPr>
    </w:p>
    <w:p w14:paraId="18CA132E" w14:textId="77777777" w:rsidR="004218F6" w:rsidRPr="004218F6" w:rsidRDefault="004218F6" w:rsidP="004218F6">
      <w:pPr>
        <w:rPr>
          <w:rFonts w:ascii="Times New Roman"/>
          <w:sz w:val="11"/>
        </w:rPr>
      </w:pPr>
    </w:p>
    <w:p w14:paraId="2CE26C94" w14:textId="77777777" w:rsidR="004218F6" w:rsidRPr="004218F6" w:rsidRDefault="004218F6" w:rsidP="004218F6">
      <w:pPr>
        <w:rPr>
          <w:rFonts w:ascii="Times New Roman"/>
          <w:sz w:val="11"/>
        </w:rPr>
      </w:pPr>
    </w:p>
    <w:p w14:paraId="21BB8D67" w14:textId="77777777" w:rsidR="004218F6" w:rsidRPr="004218F6" w:rsidRDefault="004218F6" w:rsidP="004218F6">
      <w:pPr>
        <w:rPr>
          <w:rFonts w:ascii="Times New Roman"/>
          <w:sz w:val="11"/>
        </w:rPr>
      </w:pPr>
    </w:p>
    <w:p w14:paraId="4915E31F" w14:textId="77777777" w:rsidR="004218F6" w:rsidRPr="004218F6" w:rsidRDefault="004218F6" w:rsidP="004218F6">
      <w:pPr>
        <w:rPr>
          <w:rFonts w:ascii="Times New Roman"/>
          <w:sz w:val="11"/>
        </w:rPr>
      </w:pPr>
    </w:p>
    <w:p w14:paraId="6F90A630" w14:textId="77777777" w:rsidR="004218F6" w:rsidRPr="004218F6" w:rsidRDefault="004218F6" w:rsidP="004218F6">
      <w:pPr>
        <w:rPr>
          <w:rFonts w:ascii="Times New Roman"/>
          <w:sz w:val="11"/>
        </w:rPr>
      </w:pPr>
    </w:p>
    <w:p w14:paraId="2918FF6B" w14:textId="77777777" w:rsidR="004218F6" w:rsidRPr="004218F6" w:rsidRDefault="004218F6" w:rsidP="004218F6">
      <w:pPr>
        <w:rPr>
          <w:rFonts w:ascii="Times New Roman"/>
          <w:sz w:val="11"/>
        </w:rPr>
      </w:pPr>
    </w:p>
    <w:p w14:paraId="37B0CD51" w14:textId="77777777" w:rsidR="004218F6" w:rsidRPr="004218F6" w:rsidRDefault="004218F6" w:rsidP="004218F6">
      <w:pPr>
        <w:rPr>
          <w:rFonts w:ascii="Times New Roman"/>
          <w:sz w:val="11"/>
        </w:rPr>
      </w:pPr>
    </w:p>
    <w:p w14:paraId="5B70110F" w14:textId="77777777" w:rsidR="004218F6" w:rsidRPr="004218F6" w:rsidRDefault="004218F6" w:rsidP="004218F6">
      <w:pPr>
        <w:rPr>
          <w:rFonts w:ascii="Times New Roman"/>
          <w:sz w:val="11"/>
        </w:rPr>
      </w:pPr>
    </w:p>
    <w:p w14:paraId="62F140C5" w14:textId="77777777" w:rsidR="004218F6" w:rsidRPr="004218F6" w:rsidRDefault="004218F6" w:rsidP="004218F6">
      <w:pPr>
        <w:rPr>
          <w:rFonts w:ascii="Times New Roman"/>
          <w:sz w:val="11"/>
        </w:rPr>
      </w:pPr>
    </w:p>
    <w:p w14:paraId="52038AE6" w14:textId="77777777" w:rsidR="004218F6" w:rsidRPr="004218F6" w:rsidRDefault="004218F6" w:rsidP="004218F6">
      <w:pPr>
        <w:rPr>
          <w:rFonts w:ascii="Times New Roman"/>
          <w:sz w:val="11"/>
        </w:rPr>
      </w:pPr>
    </w:p>
    <w:p w14:paraId="77B40A1A" w14:textId="77777777" w:rsidR="004218F6" w:rsidRPr="004218F6" w:rsidRDefault="004218F6" w:rsidP="004218F6">
      <w:pPr>
        <w:rPr>
          <w:rFonts w:ascii="Times New Roman"/>
          <w:sz w:val="11"/>
        </w:rPr>
      </w:pPr>
    </w:p>
    <w:p w14:paraId="515DAD88" w14:textId="77777777" w:rsidR="004218F6" w:rsidRPr="004218F6" w:rsidRDefault="004218F6" w:rsidP="004218F6">
      <w:pPr>
        <w:rPr>
          <w:rFonts w:ascii="Times New Roman"/>
          <w:sz w:val="11"/>
        </w:rPr>
      </w:pPr>
    </w:p>
    <w:p w14:paraId="04CB9412" w14:textId="77777777" w:rsidR="004218F6" w:rsidRPr="004218F6" w:rsidRDefault="004218F6" w:rsidP="004218F6">
      <w:pPr>
        <w:rPr>
          <w:rFonts w:ascii="Times New Roman"/>
          <w:sz w:val="11"/>
        </w:rPr>
      </w:pPr>
    </w:p>
    <w:p w14:paraId="32BFA5D4" w14:textId="77777777" w:rsidR="004218F6" w:rsidRPr="004218F6" w:rsidRDefault="004218F6" w:rsidP="004218F6">
      <w:pPr>
        <w:rPr>
          <w:rFonts w:ascii="Times New Roman"/>
          <w:sz w:val="11"/>
        </w:rPr>
      </w:pPr>
    </w:p>
    <w:p w14:paraId="074956F4" w14:textId="77777777" w:rsidR="004218F6" w:rsidRPr="004218F6" w:rsidRDefault="004218F6" w:rsidP="004218F6">
      <w:pPr>
        <w:rPr>
          <w:rFonts w:ascii="Times New Roman"/>
          <w:sz w:val="11"/>
        </w:rPr>
      </w:pPr>
    </w:p>
    <w:p w14:paraId="5418BF73" w14:textId="77777777" w:rsidR="004218F6" w:rsidRPr="004218F6" w:rsidRDefault="004218F6" w:rsidP="004218F6">
      <w:pPr>
        <w:rPr>
          <w:rFonts w:ascii="Times New Roman"/>
          <w:sz w:val="11"/>
        </w:rPr>
      </w:pPr>
    </w:p>
    <w:p w14:paraId="383127A0" w14:textId="77777777" w:rsidR="004218F6" w:rsidRPr="004218F6" w:rsidRDefault="004218F6" w:rsidP="004218F6">
      <w:pPr>
        <w:rPr>
          <w:rFonts w:ascii="Times New Roman"/>
          <w:sz w:val="11"/>
        </w:rPr>
      </w:pPr>
    </w:p>
    <w:p w14:paraId="6EC5ECBB" w14:textId="77777777" w:rsidR="004218F6" w:rsidRPr="004218F6" w:rsidRDefault="004218F6" w:rsidP="004218F6">
      <w:pPr>
        <w:rPr>
          <w:rFonts w:ascii="Times New Roman"/>
          <w:sz w:val="11"/>
        </w:rPr>
      </w:pPr>
    </w:p>
    <w:p w14:paraId="38F33354" w14:textId="77777777" w:rsidR="004218F6" w:rsidRDefault="004218F6" w:rsidP="004218F6">
      <w:pPr>
        <w:rPr>
          <w:rFonts w:ascii="Times New Roman"/>
          <w:sz w:val="11"/>
        </w:rPr>
      </w:pPr>
    </w:p>
    <w:p w14:paraId="0B3BC81B" w14:textId="77777777" w:rsidR="004218F6" w:rsidRPr="004218F6" w:rsidRDefault="004218F6" w:rsidP="004218F6">
      <w:pPr>
        <w:rPr>
          <w:rFonts w:ascii="Times New Roman"/>
          <w:sz w:val="11"/>
        </w:rPr>
      </w:pPr>
    </w:p>
    <w:p w14:paraId="171CA458" w14:textId="77777777" w:rsidR="004218F6" w:rsidRPr="004218F6" w:rsidRDefault="004218F6" w:rsidP="004218F6">
      <w:pPr>
        <w:rPr>
          <w:rFonts w:ascii="Times New Roman"/>
          <w:sz w:val="11"/>
        </w:rPr>
      </w:pPr>
    </w:p>
    <w:p w14:paraId="730733BA" w14:textId="77777777" w:rsidR="004218F6" w:rsidRPr="004218F6" w:rsidRDefault="004218F6" w:rsidP="004218F6">
      <w:pPr>
        <w:rPr>
          <w:rFonts w:ascii="Times New Roman"/>
          <w:sz w:val="11"/>
        </w:rPr>
      </w:pPr>
    </w:p>
    <w:p w14:paraId="38CA6756" w14:textId="77777777" w:rsidR="004218F6" w:rsidRDefault="004218F6" w:rsidP="004218F6">
      <w:pPr>
        <w:rPr>
          <w:rFonts w:ascii="Times New Roman"/>
          <w:sz w:val="11"/>
        </w:rPr>
      </w:pPr>
    </w:p>
    <w:p w14:paraId="203D2408" w14:textId="77777777" w:rsidR="004218F6" w:rsidRDefault="004218F6" w:rsidP="004218F6">
      <w:pPr>
        <w:jc w:val="center"/>
        <w:rPr>
          <w:rFonts w:ascii="Times New Roman"/>
          <w:sz w:val="11"/>
        </w:rPr>
      </w:pPr>
    </w:p>
    <w:p w14:paraId="1F218E0D" w14:textId="77777777" w:rsidR="004218F6" w:rsidRDefault="004218F6" w:rsidP="004218F6">
      <w:pPr>
        <w:jc w:val="center"/>
        <w:rPr>
          <w:rFonts w:ascii="Times New Roman"/>
          <w:sz w:val="11"/>
        </w:rPr>
      </w:pPr>
    </w:p>
    <w:p w14:paraId="4045C532" w14:textId="77777777" w:rsidR="0083522E" w:rsidRDefault="0083522E" w:rsidP="004218F6">
      <w:pPr>
        <w:tabs>
          <w:tab w:val="center" w:pos="5155"/>
        </w:tabs>
        <w:rPr>
          <w:rFonts w:ascii="Times New Roman"/>
          <w:sz w:val="11"/>
        </w:rPr>
      </w:pPr>
      <w:r w:rsidRPr="0083522E">
        <w:rPr>
          <w:rFonts w:ascii="Times New Roman"/>
          <w:sz w:val="11"/>
        </w:rPr>
        <w:lastRenderedPageBreak/>
        <w:drawing>
          <wp:inline distT="0" distB="0" distL="0" distR="0" wp14:anchorId="15B7EB18" wp14:editId="4BC2ADE4">
            <wp:extent cx="5524500" cy="5029200"/>
            <wp:effectExtent l="0" t="0" r="0" b="0"/>
            <wp:docPr id="1079785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85633" name=""/>
                    <pic:cNvPicPr/>
                  </pic:nvPicPr>
                  <pic:blipFill>
                    <a:blip r:embed="rId30"/>
                    <a:stretch>
                      <a:fillRect/>
                    </a:stretch>
                  </pic:blipFill>
                  <pic:spPr>
                    <a:xfrm>
                      <a:off x="0" y="0"/>
                      <a:ext cx="5524500" cy="5029200"/>
                    </a:xfrm>
                    <a:prstGeom prst="rect">
                      <a:avLst/>
                    </a:prstGeom>
                  </pic:spPr>
                </pic:pic>
              </a:graphicData>
            </a:graphic>
          </wp:inline>
        </w:drawing>
      </w:r>
    </w:p>
    <w:p w14:paraId="6B0179CD" w14:textId="77777777" w:rsidR="0083522E" w:rsidRDefault="0083522E" w:rsidP="004218F6">
      <w:pPr>
        <w:tabs>
          <w:tab w:val="center" w:pos="5155"/>
        </w:tabs>
        <w:rPr>
          <w:rFonts w:ascii="Times New Roman"/>
          <w:sz w:val="11"/>
        </w:rPr>
      </w:pPr>
    </w:p>
    <w:p w14:paraId="54D365D6" w14:textId="77777777" w:rsidR="0083522E" w:rsidRDefault="0083522E" w:rsidP="004218F6">
      <w:pPr>
        <w:tabs>
          <w:tab w:val="center" w:pos="5155"/>
        </w:tabs>
        <w:rPr>
          <w:rFonts w:ascii="Times New Roman"/>
          <w:sz w:val="11"/>
        </w:rPr>
      </w:pPr>
    </w:p>
    <w:p w14:paraId="18FE422A" w14:textId="134CF7BB" w:rsidR="004218F6" w:rsidRPr="004218F6" w:rsidRDefault="00AA23A1" w:rsidP="004218F6">
      <w:pPr>
        <w:tabs>
          <w:tab w:val="center" w:pos="5155"/>
        </w:tabs>
        <w:rPr>
          <w:rFonts w:ascii="Times New Roman"/>
          <w:sz w:val="11"/>
        </w:rPr>
        <w:sectPr w:rsidR="004218F6" w:rsidRPr="004218F6">
          <w:type w:val="continuous"/>
          <w:pgSz w:w="11910" w:h="16840"/>
          <w:pgMar w:top="1360" w:right="300" w:bottom="280" w:left="1300" w:header="720" w:footer="720" w:gutter="0"/>
          <w:cols w:space="720"/>
        </w:sectPr>
      </w:pPr>
      <w:r w:rsidRPr="00AA23A1">
        <w:rPr>
          <w:rFonts w:ascii="Times New Roman"/>
          <w:sz w:val="11"/>
        </w:rPr>
        <w:drawing>
          <wp:inline distT="0" distB="0" distL="0" distR="0" wp14:anchorId="0AC87EFA" wp14:editId="22F9A522">
            <wp:extent cx="5654040" cy="3921760"/>
            <wp:effectExtent l="0" t="0" r="3810" b="2540"/>
            <wp:docPr id="10619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395" name=""/>
                    <pic:cNvPicPr/>
                  </pic:nvPicPr>
                  <pic:blipFill>
                    <a:blip r:embed="rId31"/>
                    <a:stretch>
                      <a:fillRect/>
                    </a:stretch>
                  </pic:blipFill>
                  <pic:spPr>
                    <a:xfrm>
                      <a:off x="0" y="0"/>
                      <a:ext cx="5669475" cy="3932466"/>
                    </a:xfrm>
                    <a:prstGeom prst="rect">
                      <a:avLst/>
                    </a:prstGeom>
                  </pic:spPr>
                </pic:pic>
              </a:graphicData>
            </a:graphic>
          </wp:inline>
        </w:drawing>
      </w:r>
      <w:r w:rsidR="004218F6">
        <w:rPr>
          <w:rFonts w:ascii="Times New Roman"/>
          <w:sz w:val="11"/>
        </w:rPr>
        <w:tab/>
      </w:r>
    </w:p>
    <w:p w14:paraId="54170A1F" w14:textId="53E10ED9" w:rsidR="00B30881" w:rsidRPr="00AB0395" w:rsidRDefault="00613BCC" w:rsidP="00B30881">
      <w:pPr>
        <w:pStyle w:val="Heading4"/>
        <w:numPr>
          <w:ilvl w:val="1"/>
          <w:numId w:val="2"/>
        </w:numPr>
        <w:tabs>
          <w:tab w:val="left" w:pos="923"/>
        </w:tabs>
        <w:spacing w:before="62"/>
      </w:pPr>
      <w:r>
        <w:lastRenderedPageBreak/>
        <w:t>Feature</w:t>
      </w:r>
      <w:r>
        <w:rPr>
          <w:spacing w:val="-13"/>
        </w:rPr>
        <w:t xml:space="preserve"> </w:t>
      </w:r>
      <w:r>
        <w:rPr>
          <w:spacing w:val="-10"/>
        </w:rPr>
        <w:t>2</w:t>
      </w:r>
    </w:p>
    <w:p w14:paraId="5827C47E" w14:textId="77777777" w:rsidR="00AB0395" w:rsidRPr="00B30881" w:rsidRDefault="00AB0395" w:rsidP="00AB0395">
      <w:pPr>
        <w:pStyle w:val="Heading4"/>
        <w:tabs>
          <w:tab w:val="left" w:pos="923"/>
        </w:tabs>
        <w:spacing w:before="62"/>
        <w:ind w:firstLine="0"/>
      </w:pPr>
    </w:p>
    <w:p w14:paraId="6D641FCE" w14:textId="77777777" w:rsidR="00B30881" w:rsidRDefault="00B30881" w:rsidP="00B30881">
      <w:pPr>
        <w:pStyle w:val="Heading4"/>
        <w:tabs>
          <w:tab w:val="left" w:pos="923"/>
        </w:tabs>
        <w:spacing w:before="62"/>
        <w:ind w:firstLine="0"/>
      </w:pPr>
    </w:p>
    <w:p w14:paraId="7C637A5B" w14:textId="549D8474" w:rsidR="002703D4" w:rsidRDefault="00D65428" w:rsidP="002703D4">
      <w:pPr>
        <w:pStyle w:val="Heading4"/>
        <w:tabs>
          <w:tab w:val="left" w:pos="923"/>
        </w:tabs>
        <w:spacing w:before="62"/>
        <w:ind w:left="0" w:firstLine="0"/>
      </w:pPr>
      <w:r w:rsidRPr="00D65428">
        <w:drawing>
          <wp:inline distT="0" distB="0" distL="0" distR="0" wp14:anchorId="39EF3693" wp14:editId="290D767A">
            <wp:extent cx="2800350" cy="2562225"/>
            <wp:effectExtent l="0" t="0" r="0" b="9525"/>
            <wp:docPr id="943750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50752" name=""/>
                    <pic:cNvPicPr/>
                  </pic:nvPicPr>
                  <pic:blipFill>
                    <a:blip r:embed="rId32"/>
                    <a:stretch>
                      <a:fillRect/>
                    </a:stretch>
                  </pic:blipFill>
                  <pic:spPr>
                    <a:xfrm>
                      <a:off x="0" y="0"/>
                      <a:ext cx="2800350" cy="2562225"/>
                    </a:xfrm>
                    <a:prstGeom prst="rect">
                      <a:avLst/>
                    </a:prstGeom>
                  </pic:spPr>
                </pic:pic>
              </a:graphicData>
            </a:graphic>
          </wp:inline>
        </w:drawing>
      </w:r>
    </w:p>
    <w:p w14:paraId="4771D559" w14:textId="77777777" w:rsidR="00D65428" w:rsidRDefault="00D65428" w:rsidP="002703D4">
      <w:pPr>
        <w:pStyle w:val="Heading4"/>
        <w:tabs>
          <w:tab w:val="left" w:pos="923"/>
        </w:tabs>
        <w:spacing w:before="62"/>
        <w:ind w:left="0" w:firstLine="0"/>
      </w:pPr>
    </w:p>
    <w:p w14:paraId="63E813CB" w14:textId="77777777" w:rsidR="00AB0395" w:rsidRDefault="00AB0395" w:rsidP="002703D4">
      <w:pPr>
        <w:pStyle w:val="Heading4"/>
        <w:tabs>
          <w:tab w:val="left" w:pos="923"/>
        </w:tabs>
        <w:spacing w:before="62"/>
        <w:ind w:left="0" w:firstLine="0"/>
      </w:pPr>
    </w:p>
    <w:p w14:paraId="5A4EA88D" w14:textId="77777777" w:rsidR="00AB0395" w:rsidRDefault="00AB0395" w:rsidP="002703D4">
      <w:pPr>
        <w:pStyle w:val="Heading4"/>
        <w:tabs>
          <w:tab w:val="left" w:pos="923"/>
        </w:tabs>
        <w:spacing w:before="62"/>
        <w:ind w:left="0" w:firstLine="0"/>
      </w:pPr>
    </w:p>
    <w:p w14:paraId="04609B28" w14:textId="77777777" w:rsidR="00AB0395" w:rsidRDefault="00AB0395" w:rsidP="002703D4">
      <w:pPr>
        <w:pStyle w:val="Heading4"/>
        <w:tabs>
          <w:tab w:val="left" w:pos="923"/>
        </w:tabs>
        <w:spacing w:before="62"/>
        <w:ind w:left="0" w:firstLine="0"/>
      </w:pPr>
    </w:p>
    <w:p w14:paraId="1EC318F2" w14:textId="77777777" w:rsidR="00AB0395" w:rsidRDefault="00AB0395" w:rsidP="002703D4">
      <w:pPr>
        <w:pStyle w:val="Heading4"/>
        <w:tabs>
          <w:tab w:val="left" w:pos="923"/>
        </w:tabs>
        <w:spacing w:before="62"/>
        <w:ind w:left="0" w:firstLine="0"/>
      </w:pPr>
    </w:p>
    <w:p w14:paraId="61C8B424" w14:textId="5E65AE3E" w:rsidR="00D65428" w:rsidRDefault="008125E8" w:rsidP="002703D4">
      <w:pPr>
        <w:pStyle w:val="Heading4"/>
        <w:tabs>
          <w:tab w:val="left" w:pos="923"/>
        </w:tabs>
        <w:spacing w:before="62"/>
        <w:ind w:left="0" w:firstLine="0"/>
      </w:pPr>
      <w:r w:rsidRPr="008125E8">
        <w:drawing>
          <wp:inline distT="0" distB="0" distL="0" distR="0" wp14:anchorId="7DDA5AE2" wp14:editId="3CDD928D">
            <wp:extent cx="5514975" cy="1009650"/>
            <wp:effectExtent l="0" t="0" r="9525" b="0"/>
            <wp:docPr id="1894152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52721" name=""/>
                    <pic:cNvPicPr/>
                  </pic:nvPicPr>
                  <pic:blipFill>
                    <a:blip r:embed="rId33"/>
                    <a:stretch>
                      <a:fillRect/>
                    </a:stretch>
                  </pic:blipFill>
                  <pic:spPr>
                    <a:xfrm>
                      <a:off x="0" y="0"/>
                      <a:ext cx="5514975" cy="1009650"/>
                    </a:xfrm>
                    <a:prstGeom prst="rect">
                      <a:avLst/>
                    </a:prstGeom>
                  </pic:spPr>
                </pic:pic>
              </a:graphicData>
            </a:graphic>
          </wp:inline>
        </w:drawing>
      </w:r>
    </w:p>
    <w:p w14:paraId="4FC9B8B5" w14:textId="77777777" w:rsidR="008125E8" w:rsidRDefault="008125E8" w:rsidP="002703D4">
      <w:pPr>
        <w:pStyle w:val="Heading4"/>
        <w:tabs>
          <w:tab w:val="left" w:pos="923"/>
        </w:tabs>
        <w:spacing w:before="62"/>
        <w:ind w:left="0" w:firstLine="0"/>
      </w:pPr>
    </w:p>
    <w:p w14:paraId="0E42B5CD" w14:textId="77777777" w:rsidR="00622860" w:rsidRDefault="00622860" w:rsidP="002703D4">
      <w:pPr>
        <w:pStyle w:val="Heading4"/>
        <w:tabs>
          <w:tab w:val="left" w:pos="923"/>
        </w:tabs>
        <w:spacing w:before="62"/>
        <w:ind w:left="0" w:firstLine="0"/>
      </w:pPr>
    </w:p>
    <w:p w14:paraId="66EBCE31" w14:textId="77777777" w:rsidR="00622860" w:rsidRDefault="00622860" w:rsidP="002703D4">
      <w:pPr>
        <w:pStyle w:val="Heading4"/>
        <w:tabs>
          <w:tab w:val="left" w:pos="923"/>
        </w:tabs>
        <w:spacing w:before="62"/>
        <w:ind w:left="0" w:firstLine="0"/>
      </w:pPr>
    </w:p>
    <w:p w14:paraId="0BA81179" w14:textId="77777777" w:rsidR="00622860" w:rsidRDefault="00622860" w:rsidP="002703D4">
      <w:pPr>
        <w:pStyle w:val="Heading4"/>
        <w:tabs>
          <w:tab w:val="left" w:pos="923"/>
        </w:tabs>
        <w:spacing w:before="62"/>
        <w:ind w:left="0" w:firstLine="0"/>
      </w:pPr>
    </w:p>
    <w:p w14:paraId="75DE120F" w14:textId="5C7CA37D" w:rsidR="00622860" w:rsidRDefault="006638E5" w:rsidP="002703D4">
      <w:pPr>
        <w:pStyle w:val="Heading4"/>
        <w:tabs>
          <w:tab w:val="left" w:pos="923"/>
        </w:tabs>
        <w:spacing w:before="62"/>
        <w:ind w:left="0" w:firstLine="0"/>
      </w:pPr>
      <w:r w:rsidRPr="006638E5">
        <w:drawing>
          <wp:inline distT="0" distB="0" distL="0" distR="0" wp14:anchorId="3498DBD6" wp14:editId="67366A05">
            <wp:extent cx="4467225" cy="1295400"/>
            <wp:effectExtent l="0" t="0" r="9525" b="0"/>
            <wp:docPr id="742413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13939" name=""/>
                    <pic:cNvPicPr/>
                  </pic:nvPicPr>
                  <pic:blipFill>
                    <a:blip r:embed="rId34"/>
                    <a:stretch>
                      <a:fillRect/>
                    </a:stretch>
                  </pic:blipFill>
                  <pic:spPr>
                    <a:xfrm>
                      <a:off x="0" y="0"/>
                      <a:ext cx="4467225" cy="1295400"/>
                    </a:xfrm>
                    <a:prstGeom prst="rect">
                      <a:avLst/>
                    </a:prstGeom>
                  </pic:spPr>
                </pic:pic>
              </a:graphicData>
            </a:graphic>
          </wp:inline>
        </w:drawing>
      </w:r>
    </w:p>
    <w:p w14:paraId="1E73ABA5" w14:textId="77777777" w:rsidR="00622860" w:rsidRDefault="00622860" w:rsidP="002703D4">
      <w:pPr>
        <w:pStyle w:val="Heading4"/>
        <w:tabs>
          <w:tab w:val="left" w:pos="923"/>
        </w:tabs>
        <w:spacing w:before="62"/>
        <w:ind w:left="0" w:firstLine="0"/>
      </w:pPr>
    </w:p>
    <w:p w14:paraId="68DF9772" w14:textId="77777777" w:rsidR="00622860" w:rsidRDefault="00622860" w:rsidP="002703D4">
      <w:pPr>
        <w:pStyle w:val="Heading4"/>
        <w:tabs>
          <w:tab w:val="left" w:pos="923"/>
        </w:tabs>
        <w:spacing w:before="62"/>
        <w:ind w:left="0" w:firstLine="0"/>
      </w:pPr>
    </w:p>
    <w:p w14:paraId="7DBA6044" w14:textId="77777777" w:rsidR="00622860" w:rsidRDefault="00622860" w:rsidP="002703D4">
      <w:pPr>
        <w:pStyle w:val="Heading4"/>
        <w:tabs>
          <w:tab w:val="left" w:pos="923"/>
        </w:tabs>
        <w:spacing w:before="62"/>
        <w:ind w:left="0" w:firstLine="0"/>
      </w:pPr>
    </w:p>
    <w:p w14:paraId="421216CF" w14:textId="26CF0A20" w:rsidR="00622860" w:rsidRDefault="00220A49" w:rsidP="002703D4">
      <w:pPr>
        <w:pStyle w:val="Heading4"/>
        <w:tabs>
          <w:tab w:val="left" w:pos="923"/>
        </w:tabs>
        <w:spacing w:before="62"/>
        <w:ind w:left="0" w:firstLine="0"/>
      </w:pPr>
      <w:r w:rsidRPr="00220A49">
        <w:lastRenderedPageBreak/>
        <w:drawing>
          <wp:inline distT="0" distB="0" distL="0" distR="0" wp14:anchorId="5F40C9B9" wp14:editId="1F981642">
            <wp:extent cx="5440680" cy="3665220"/>
            <wp:effectExtent l="0" t="0" r="7620" b="0"/>
            <wp:docPr id="1531433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433122" name=""/>
                    <pic:cNvPicPr/>
                  </pic:nvPicPr>
                  <pic:blipFill>
                    <a:blip r:embed="rId35"/>
                    <a:stretch>
                      <a:fillRect/>
                    </a:stretch>
                  </pic:blipFill>
                  <pic:spPr>
                    <a:xfrm>
                      <a:off x="0" y="0"/>
                      <a:ext cx="5440680" cy="3665220"/>
                    </a:xfrm>
                    <a:prstGeom prst="rect">
                      <a:avLst/>
                    </a:prstGeom>
                  </pic:spPr>
                </pic:pic>
              </a:graphicData>
            </a:graphic>
          </wp:inline>
        </w:drawing>
      </w:r>
    </w:p>
    <w:p w14:paraId="20A0C4C8" w14:textId="61EE082E" w:rsidR="00622860" w:rsidRDefault="00622860" w:rsidP="002703D4">
      <w:pPr>
        <w:pStyle w:val="Heading4"/>
        <w:tabs>
          <w:tab w:val="left" w:pos="923"/>
        </w:tabs>
        <w:spacing w:before="62"/>
        <w:ind w:left="0" w:firstLine="0"/>
      </w:pPr>
      <w:r w:rsidRPr="00622860">
        <w:drawing>
          <wp:inline distT="0" distB="0" distL="0" distR="0" wp14:anchorId="03BCBCE2" wp14:editId="372682B2">
            <wp:extent cx="6233160" cy="3261360"/>
            <wp:effectExtent l="0" t="0" r="0" b="0"/>
            <wp:docPr id="1564169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69424" name=""/>
                    <pic:cNvPicPr/>
                  </pic:nvPicPr>
                  <pic:blipFill>
                    <a:blip r:embed="rId36"/>
                    <a:stretch>
                      <a:fillRect/>
                    </a:stretch>
                  </pic:blipFill>
                  <pic:spPr>
                    <a:xfrm>
                      <a:off x="0" y="0"/>
                      <a:ext cx="6233160" cy="3261360"/>
                    </a:xfrm>
                    <a:prstGeom prst="rect">
                      <a:avLst/>
                    </a:prstGeom>
                  </pic:spPr>
                </pic:pic>
              </a:graphicData>
            </a:graphic>
          </wp:inline>
        </w:drawing>
      </w:r>
    </w:p>
    <w:p w14:paraId="58749EAE" w14:textId="63CCCAE0" w:rsidR="00873135" w:rsidRDefault="00873135">
      <w:pPr>
        <w:pStyle w:val="BodyText"/>
        <w:spacing w:before="8"/>
        <w:rPr>
          <w:rFonts w:ascii="Times New Roman"/>
          <w:sz w:val="11"/>
        </w:rPr>
      </w:pPr>
    </w:p>
    <w:p w14:paraId="0CF869FB" w14:textId="7B5CB9E3" w:rsidR="00873135" w:rsidRDefault="00873135">
      <w:pPr>
        <w:rPr>
          <w:rFonts w:ascii="Times New Roman"/>
          <w:sz w:val="11"/>
        </w:rPr>
        <w:sectPr w:rsidR="00873135">
          <w:pgSz w:w="11910" w:h="16840"/>
          <w:pgMar w:top="1360" w:right="300" w:bottom="280" w:left="1300" w:header="720" w:footer="720" w:gutter="0"/>
          <w:cols w:space="720"/>
        </w:sectPr>
      </w:pPr>
    </w:p>
    <w:p w14:paraId="310683D2" w14:textId="77777777" w:rsidR="00873135" w:rsidRDefault="00613BCC">
      <w:pPr>
        <w:pStyle w:val="Heading2"/>
        <w:numPr>
          <w:ilvl w:val="0"/>
          <w:numId w:val="5"/>
        </w:numPr>
        <w:tabs>
          <w:tab w:val="left" w:pos="4301"/>
        </w:tabs>
        <w:ind w:left="4300" w:hanging="361"/>
        <w:jc w:val="left"/>
      </w:pPr>
      <w:r>
        <w:rPr>
          <w:spacing w:val="-2"/>
        </w:rPr>
        <w:lastRenderedPageBreak/>
        <w:t>RESULTS</w:t>
      </w:r>
    </w:p>
    <w:p w14:paraId="61FBED9F" w14:textId="77777777" w:rsidR="00873135" w:rsidRDefault="00873135">
      <w:pPr>
        <w:pStyle w:val="BodyText"/>
        <w:spacing w:before="9"/>
        <w:rPr>
          <w:rFonts w:ascii="Times New Roman"/>
          <w:b/>
          <w:sz w:val="46"/>
        </w:rPr>
      </w:pPr>
    </w:p>
    <w:p w14:paraId="18D7E0E7" w14:textId="496303EC" w:rsidR="00873135" w:rsidRPr="00CD68C6" w:rsidRDefault="00613BCC">
      <w:pPr>
        <w:pStyle w:val="Heading4"/>
        <w:numPr>
          <w:ilvl w:val="1"/>
          <w:numId w:val="5"/>
        </w:numPr>
        <w:tabs>
          <w:tab w:val="left" w:pos="563"/>
        </w:tabs>
        <w:spacing w:before="0"/>
        <w:ind w:left="562" w:hanging="423"/>
      </w:pPr>
      <w:r>
        <w:t>Performance</w:t>
      </w:r>
      <w:r>
        <w:rPr>
          <w:spacing w:val="-10"/>
        </w:rPr>
        <w:t xml:space="preserve"> </w:t>
      </w:r>
      <w:r>
        <w:rPr>
          <w:spacing w:val="-2"/>
        </w:rPr>
        <w:t>Metrics</w:t>
      </w:r>
    </w:p>
    <w:p w14:paraId="769A4129" w14:textId="77777777" w:rsidR="00CD68C6" w:rsidRDefault="00CD68C6" w:rsidP="00CD68C6">
      <w:pPr>
        <w:pStyle w:val="Heading4"/>
        <w:tabs>
          <w:tab w:val="left" w:pos="563"/>
        </w:tabs>
        <w:spacing w:before="0"/>
        <w:ind w:left="562" w:firstLine="0"/>
        <w:jc w:val="right"/>
      </w:pPr>
    </w:p>
    <w:p w14:paraId="40A0121D" w14:textId="77777777" w:rsidR="002703D4" w:rsidRPr="002703D4" w:rsidRDefault="002703D4" w:rsidP="002703D4">
      <w:pPr>
        <w:spacing w:before="159" w:line="259" w:lineRule="auto"/>
        <w:ind w:left="140" w:right="1134"/>
        <w:jc w:val="both"/>
        <w:rPr>
          <w:rFonts w:ascii="Times New Roman"/>
          <w:b/>
          <w:bCs/>
          <w:sz w:val="28"/>
        </w:rPr>
      </w:pPr>
    </w:p>
    <w:p w14:paraId="4A575EC4" w14:textId="77777777" w:rsidR="002D454A" w:rsidRDefault="002D454A" w:rsidP="00CF07C5">
      <w:pPr>
        <w:numPr>
          <w:ilvl w:val="0"/>
          <w:numId w:val="27"/>
        </w:numPr>
        <w:spacing w:line="259" w:lineRule="auto"/>
        <w:ind w:left="567" w:right="851"/>
        <w:jc w:val="both"/>
        <w:rPr>
          <w:rFonts w:ascii="Times New Roman"/>
          <w:sz w:val="28"/>
          <w:lang w:val="en-IN"/>
        </w:rPr>
      </w:pPr>
      <w:r w:rsidRPr="002D454A">
        <w:rPr>
          <w:rFonts w:ascii="Times New Roman"/>
          <w:b/>
          <w:bCs/>
          <w:sz w:val="28"/>
          <w:lang w:val="en-IN"/>
        </w:rPr>
        <w:t xml:space="preserve">Accuracy: </w:t>
      </w:r>
      <w:r w:rsidRPr="002D454A">
        <w:rPr>
          <w:rFonts w:ascii="Times New Roman"/>
          <w:sz w:val="28"/>
          <w:lang w:val="en-IN"/>
        </w:rPr>
        <w:t>Measure the accuracy of the cost estimation and prediction models by comparing the predicted costs to the actual costs, providing a measure of how well the models perform.</w:t>
      </w:r>
    </w:p>
    <w:p w14:paraId="382A5326" w14:textId="77777777" w:rsidR="002D454A" w:rsidRPr="002D454A" w:rsidRDefault="002D454A" w:rsidP="00CF07C5">
      <w:pPr>
        <w:spacing w:line="259" w:lineRule="auto"/>
        <w:ind w:left="567" w:right="851"/>
        <w:jc w:val="both"/>
        <w:rPr>
          <w:rFonts w:ascii="Times New Roman"/>
          <w:sz w:val="28"/>
          <w:lang w:val="en-IN"/>
        </w:rPr>
      </w:pPr>
    </w:p>
    <w:p w14:paraId="14DB7227" w14:textId="77777777" w:rsidR="002D454A" w:rsidRDefault="002D454A" w:rsidP="00CF07C5">
      <w:pPr>
        <w:numPr>
          <w:ilvl w:val="0"/>
          <w:numId w:val="27"/>
        </w:numPr>
        <w:spacing w:line="259" w:lineRule="auto"/>
        <w:ind w:left="567" w:right="851"/>
        <w:jc w:val="both"/>
        <w:rPr>
          <w:rFonts w:ascii="Times New Roman"/>
          <w:sz w:val="28"/>
          <w:lang w:val="en-IN"/>
        </w:rPr>
      </w:pPr>
      <w:r w:rsidRPr="002D454A">
        <w:rPr>
          <w:rFonts w:ascii="Times New Roman"/>
          <w:b/>
          <w:bCs/>
          <w:sz w:val="28"/>
          <w:lang w:val="en-IN"/>
        </w:rPr>
        <w:t xml:space="preserve">Precision: </w:t>
      </w:r>
      <w:r w:rsidRPr="002D454A">
        <w:rPr>
          <w:rFonts w:ascii="Times New Roman"/>
          <w:sz w:val="28"/>
          <w:lang w:val="en-IN"/>
        </w:rPr>
        <w:t>Assess the precision of the models in correctly identifying high-cost cases, minimizing false positives and ensuring accurate cost predictions for specific medical conditions or procedures.</w:t>
      </w:r>
    </w:p>
    <w:p w14:paraId="764E3DE3" w14:textId="77777777" w:rsidR="002D454A" w:rsidRPr="002D454A" w:rsidRDefault="002D454A" w:rsidP="00CF07C5">
      <w:pPr>
        <w:spacing w:line="259" w:lineRule="auto"/>
        <w:ind w:left="567" w:right="851"/>
        <w:jc w:val="both"/>
        <w:rPr>
          <w:rFonts w:ascii="Times New Roman"/>
          <w:sz w:val="28"/>
          <w:lang w:val="en-IN"/>
        </w:rPr>
      </w:pPr>
    </w:p>
    <w:p w14:paraId="41B6F9B1" w14:textId="77777777" w:rsidR="002D454A" w:rsidRDefault="002D454A" w:rsidP="00CF07C5">
      <w:pPr>
        <w:numPr>
          <w:ilvl w:val="0"/>
          <w:numId w:val="27"/>
        </w:numPr>
        <w:spacing w:line="259" w:lineRule="auto"/>
        <w:ind w:left="567" w:right="851"/>
        <w:jc w:val="both"/>
        <w:rPr>
          <w:rFonts w:ascii="Times New Roman"/>
          <w:sz w:val="28"/>
          <w:lang w:val="en-IN"/>
        </w:rPr>
      </w:pPr>
      <w:r w:rsidRPr="002D454A">
        <w:rPr>
          <w:rFonts w:ascii="Times New Roman"/>
          <w:b/>
          <w:bCs/>
          <w:sz w:val="28"/>
          <w:lang w:val="en-IN"/>
        </w:rPr>
        <w:t xml:space="preserve">Recall: </w:t>
      </w:r>
      <w:r w:rsidRPr="002D454A">
        <w:rPr>
          <w:rFonts w:ascii="Times New Roman"/>
          <w:sz w:val="28"/>
          <w:lang w:val="en-IN"/>
        </w:rPr>
        <w:t>Measure the ability of the models to correctly identify high-cost cases, minimizing false negatives and capturing all relevant instances of high-cost hospitalizations or medical care.</w:t>
      </w:r>
    </w:p>
    <w:p w14:paraId="5403D0AD" w14:textId="77777777" w:rsidR="002D454A" w:rsidRPr="002D454A" w:rsidRDefault="002D454A" w:rsidP="00CF07C5">
      <w:pPr>
        <w:spacing w:line="259" w:lineRule="auto"/>
        <w:ind w:left="567" w:right="851"/>
        <w:jc w:val="both"/>
        <w:rPr>
          <w:rFonts w:ascii="Times New Roman"/>
          <w:sz w:val="28"/>
          <w:lang w:val="en-IN"/>
        </w:rPr>
      </w:pPr>
    </w:p>
    <w:p w14:paraId="2395C5A2" w14:textId="77777777" w:rsidR="002D454A" w:rsidRPr="002D454A" w:rsidRDefault="002D454A" w:rsidP="00CF07C5">
      <w:pPr>
        <w:numPr>
          <w:ilvl w:val="0"/>
          <w:numId w:val="27"/>
        </w:numPr>
        <w:spacing w:line="259" w:lineRule="auto"/>
        <w:ind w:left="567" w:right="851"/>
        <w:jc w:val="both"/>
        <w:rPr>
          <w:rFonts w:ascii="Times New Roman"/>
          <w:b/>
          <w:bCs/>
          <w:sz w:val="28"/>
          <w:lang w:val="en-IN"/>
        </w:rPr>
      </w:pPr>
      <w:r w:rsidRPr="002D454A">
        <w:rPr>
          <w:rFonts w:ascii="Times New Roman"/>
          <w:b/>
          <w:bCs/>
          <w:sz w:val="28"/>
          <w:lang w:val="en-IN"/>
        </w:rPr>
        <w:t xml:space="preserve">Mean Absolute Error (MAE): </w:t>
      </w:r>
      <w:r w:rsidRPr="002D454A">
        <w:rPr>
          <w:rFonts w:ascii="Times New Roman"/>
          <w:sz w:val="28"/>
          <w:lang w:val="en-IN"/>
        </w:rPr>
        <w:t>Calculate the average absolute difference between the predicted costs and the actual costs, providing an overall measure of the model's predictive accuracy.</w:t>
      </w:r>
    </w:p>
    <w:p w14:paraId="71B325B0" w14:textId="77777777" w:rsidR="002D454A" w:rsidRPr="002D454A" w:rsidRDefault="002D454A" w:rsidP="00CF07C5">
      <w:pPr>
        <w:spacing w:line="259" w:lineRule="auto"/>
        <w:ind w:left="567" w:right="851"/>
        <w:jc w:val="both"/>
        <w:rPr>
          <w:rFonts w:ascii="Times New Roman"/>
          <w:b/>
          <w:bCs/>
          <w:sz w:val="28"/>
          <w:lang w:val="en-IN"/>
        </w:rPr>
      </w:pPr>
    </w:p>
    <w:p w14:paraId="43CB9285" w14:textId="77777777" w:rsidR="002D454A" w:rsidRPr="002D454A" w:rsidRDefault="002D454A" w:rsidP="00CF07C5">
      <w:pPr>
        <w:numPr>
          <w:ilvl w:val="0"/>
          <w:numId w:val="27"/>
        </w:numPr>
        <w:spacing w:line="259" w:lineRule="auto"/>
        <w:ind w:left="567" w:right="851"/>
        <w:jc w:val="both"/>
        <w:rPr>
          <w:rFonts w:ascii="Times New Roman"/>
          <w:b/>
          <w:bCs/>
          <w:sz w:val="28"/>
          <w:lang w:val="en-IN"/>
        </w:rPr>
      </w:pPr>
      <w:r w:rsidRPr="002D454A">
        <w:rPr>
          <w:rFonts w:ascii="Times New Roman"/>
          <w:b/>
          <w:bCs/>
          <w:sz w:val="28"/>
          <w:lang w:val="en-IN"/>
        </w:rPr>
        <w:t xml:space="preserve">Root Mean Square Error (RMSE): </w:t>
      </w:r>
      <w:r w:rsidRPr="002D454A">
        <w:rPr>
          <w:rFonts w:ascii="Times New Roman"/>
          <w:sz w:val="28"/>
          <w:lang w:val="en-IN"/>
        </w:rPr>
        <w:t>Determine the square root of the average squared differences between the predicted costs and the actual costs, offering a measure of the model's predictive precision.</w:t>
      </w:r>
    </w:p>
    <w:p w14:paraId="26D9EFE1" w14:textId="77777777" w:rsidR="002D454A" w:rsidRPr="002D454A" w:rsidRDefault="002D454A" w:rsidP="00CF07C5">
      <w:pPr>
        <w:spacing w:line="259" w:lineRule="auto"/>
        <w:ind w:left="567" w:right="851"/>
        <w:jc w:val="both"/>
        <w:rPr>
          <w:rFonts w:ascii="Times New Roman"/>
          <w:b/>
          <w:bCs/>
          <w:sz w:val="28"/>
          <w:lang w:val="en-IN"/>
        </w:rPr>
      </w:pPr>
    </w:p>
    <w:p w14:paraId="73C0DAC5" w14:textId="77777777" w:rsidR="002D454A" w:rsidRDefault="002D454A" w:rsidP="00CF07C5">
      <w:pPr>
        <w:numPr>
          <w:ilvl w:val="0"/>
          <w:numId w:val="27"/>
        </w:numPr>
        <w:spacing w:line="259" w:lineRule="auto"/>
        <w:ind w:left="567" w:right="851"/>
        <w:jc w:val="both"/>
        <w:rPr>
          <w:rFonts w:ascii="Times New Roman"/>
          <w:sz w:val="28"/>
          <w:lang w:val="en-IN"/>
        </w:rPr>
      </w:pPr>
      <w:r w:rsidRPr="002D454A">
        <w:rPr>
          <w:rFonts w:ascii="Times New Roman"/>
          <w:b/>
          <w:bCs/>
          <w:sz w:val="28"/>
          <w:lang w:val="en-IN"/>
        </w:rPr>
        <w:t>R-squared (R</w:t>
      </w:r>
      <w:r w:rsidRPr="002D454A">
        <w:rPr>
          <w:rFonts w:ascii="Times New Roman"/>
          <w:b/>
          <w:bCs/>
          <w:sz w:val="28"/>
          <w:lang w:val="en-IN"/>
        </w:rPr>
        <w:t>²</w:t>
      </w:r>
      <w:r w:rsidRPr="002D454A">
        <w:rPr>
          <w:rFonts w:ascii="Times New Roman"/>
          <w:b/>
          <w:bCs/>
          <w:sz w:val="28"/>
          <w:lang w:val="en-IN"/>
        </w:rPr>
        <w:t xml:space="preserve">): </w:t>
      </w:r>
      <w:r w:rsidRPr="002D454A">
        <w:rPr>
          <w:rFonts w:ascii="Times New Roman"/>
          <w:sz w:val="28"/>
          <w:lang w:val="en-IN"/>
        </w:rPr>
        <w:t>Assess the proportion of the variance in the cost data that can be explained by the predictive models, indicating how well the models fit the data.</w:t>
      </w:r>
    </w:p>
    <w:p w14:paraId="0ED57D0C" w14:textId="77777777" w:rsidR="002D454A" w:rsidRPr="002D454A" w:rsidRDefault="002D454A" w:rsidP="00CF07C5">
      <w:pPr>
        <w:spacing w:line="259" w:lineRule="auto"/>
        <w:ind w:left="567" w:right="851"/>
        <w:jc w:val="both"/>
        <w:rPr>
          <w:rFonts w:ascii="Times New Roman"/>
          <w:sz w:val="28"/>
          <w:lang w:val="en-IN"/>
        </w:rPr>
      </w:pPr>
    </w:p>
    <w:p w14:paraId="4895AB55" w14:textId="77777777" w:rsidR="002D454A" w:rsidRPr="002D454A" w:rsidRDefault="002D454A" w:rsidP="00CF07C5">
      <w:pPr>
        <w:numPr>
          <w:ilvl w:val="0"/>
          <w:numId w:val="27"/>
        </w:numPr>
        <w:spacing w:line="259" w:lineRule="auto"/>
        <w:ind w:left="567" w:right="851"/>
        <w:jc w:val="both"/>
        <w:rPr>
          <w:rFonts w:ascii="Times New Roman"/>
          <w:b/>
          <w:bCs/>
          <w:sz w:val="28"/>
          <w:lang w:val="en-IN"/>
        </w:rPr>
      </w:pPr>
      <w:r w:rsidRPr="002D454A">
        <w:rPr>
          <w:rFonts w:ascii="Times New Roman"/>
          <w:b/>
          <w:bCs/>
          <w:sz w:val="28"/>
          <w:lang w:val="en-IN"/>
        </w:rPr>
        <w:t xml:space="preserve">Sensitivity: </w:t>
      </w:r>
      <w:r w:rsidRPr="002D454A">
        <w:rPr>
          <w:rFonts w:ascii="Times New Roman"/>
          <w:sz w:val="28"/>
          <w:lang w:val="en-IN"/>
        </w:rPr>
        <w:t>Measure the proportion of true high-cost cases correctly identified by the models, indicating the models' ability to capture cases requiring significant financial resources.</w:t>
      </w:r>
    </w:p>
    <w:p w14:paraId="37014654" w14:textId="77777777" w:rsidR="002D454A" w:rsidRPr="002D454A" w:rsidRDefault="002D454A" w:rsidP="00CF07C5">
      <w:pPr>
        <w:spacing w:line="259" w:lineRule="auto"/>
        <w:ind w:left="567" w:right="851"/>
        <w:jc w:val="both"/>
        <w:rPr>
          <w:rFonts w:ascii="Times New Roman"/>
          <w:b/>
          <w:bCs/>
          <w:sz w:val="28"/>
          <w:lang w:val="en-IN"/>
        </w:rPr>
      </w:pPr>
    </w:p>
    <w:p w14:paraId="30DAA7C8" w14:textId="77777777" w:rsidR="002D454A" w:rsidRDefault="002D454A" w:rsidP="00CF07C5">
      <w:pPr>
        <w:numPr>
          <w:ilvl w:val="0"/>
          <w:numId w:val="27"/>
        </w:numPr>
        <w:spacing w:line="259" w:lineRule="auto"/>
        <w:ind w:left="567" w:right="851"/>
        <w:jc w:val="both"/>
        <w:rPr>
          <w:rFonts w:ascii="Times New Roman"/>
          <w:sz w:val="28"/>
          <w:lang w:val="en-IN"/>
        </w:rPr>
      </w:pPr>
      <w:r w:rsidRPr="002D454A">
        <w:rPr>
          <w:rFonts w:ascii="Times New Roman"/>
          <w:b/>
          <w:bCs/>
          <w:sz w:val="28"/>
          <w:lang w:val="en-IN"/>
        </w:rPr>
        <w:t xml:space="preserve">Specificity: </w:t>
      </w:r>
      <w:r w:rsidRPr="002D454A">
        <w:rPr>
          <w:rFonts w:ascii="Times New Roman"/>
          <w:sz w:val="28"/>
          <w:lang w:val="en-IN"/>
        </w:rPr>
        <w:t>Measure the proportion of true low-cost cases correctly identified by the models, ensuring accurate identification of cases with lower financial implications.</w:t>
      </w:r>
    </w:p>
    <w:p w14:paraId="1523A763" w14:textId="77777777" w:rsidR="00AB4639" w:rsidRDefault="00AB4639" w:rsidP="00AB4639">
      <w:pPr>
        <w:pStyle w:val="ListParagraph"/>
        <w:rPr>
          <w:sz w:val="28"/>
          <w:lang w:val="en-IN"/>
        </w:rPr>
      </w:pPr>
    </w:p>
    <w:p w14:paraId="44F20E84" w14:textId="77777777" w:rsidR="00AB4639" w:rsidRDefault="00AB4639" w:rsidP="00AB4639">
      <w:pPr>
        <w:spacing w:line="259" w:lineRule="auto"/>
        <w:jc w:val="both"/>
        <w:rPr>
          <w:rFonts w:ascii="Times New Roman"/>
          <w:sz w:val="28"/>
          <w:lang w:val="en-IN"/>
        </w:rPr>
      </w:pPr>
    </w:p>
    <w:p w14:paraId="287BE363" w14:textId="77777777" w:rsidR="002D454A" w:rsidRDefault="002D454A" w:rsidP="002D454A">
      <w:pPr>
        <w:pStyle w:val="ListParagraph"/>
        <w:rPr>
          <w:sz w:val="28"/>
          <w:lang w:val="en-IN"/>
        </w:rPr>
      </w:pPr>
    </w:p>
    <w:p w14:paraId="1AF0F1E0" w14:textId="552EBA5E" w:rsidR="002D454A" w:rsidRPr="002D454A" w:rsidRDefault="002D454A" w:rsidP="002D454A">
      <w:pPr>
        <w:spacing w:line="259" w:lineRule="auto"/>
        <w:jc w:val="both"/>
        <w:rPr>
          <w:rFonts w:ascii="Times New Roman"/>
          <w:sz w:val="28"/>
          <w:lang w:val="en-IN"/>
        </w:rPr>
      </w:pPr>
      <w:r>
        <w:rPr>
          <w:rFonts w:ascii="Times New Roman"/>
          <w:sz w:val="28"/>
          <w:lang w:val="en-IN"/>
        </w:rPr>
        <w:t xml:space="preserve">     </w:t>
      </w:r>
    </w:p>
    <w:p w14:paraId="5B03C3C0" w14:textId="77777777" w:rsidR="00873135" w:rsidRDefault="00873135">
      <w:pPr>
        <w:spacing w:line="259" w:lineRule="auto"/>
        <w:jc w:val="both"/>
        <w:rPr>
          <w:rFonts w:ascii="Times New Roman"/>
          <w:sz w:val="28"/>
        </w:rPr>
        <w:sectPr w:rsidR="00873135">
          <w:pgSz w:w="11910" w:h="16840"/>
          <w:pgMar w:top="1360" w:right="300" w:bottom="280" w:left="1300" w:header="720" w:footer="720" w:gutter="0"/>
          <w:cols w:space="720"/>
        </w:sectPr>
      </w:pPr>
    </w:p>
    <w:p w14:paraId="3A797970" w14:textId="77777777" w:rsidR="00873135" w:rsidRDefault="00613BCC">
      <w:pPr>
        <w:pStyle w:val="Heading2"/>
        <w:numPr>
          <w:ilvl w:val="0"/>
          <w:numId w:val="5"/>
        </w:numPr>
        <w:tabs>
          <w:tab w:val="left" w:pos="2140"/>
        </w:tabs>
        <w:ind w:left="2139" w:hanging="282"/>
        <w:jc w:val="left"/>
        <w:rPr>
          <w:sz w:val="28"/>
        </w:rPr>
      </w:pPr>
      <w:r>
        <w:rPr>
          <w:spacing w:val="-8"/>
        </w:rPr>
        <w:lastRenderedPageBreak/>
        <w:t>ADVANTAGES</w:t>
      </w:r>
      <w:r>
        <w:rPr>
          <w:spacing w:val="-2"/>
        </w:rPr>
        <w:t xml:space="preserve"> </w:t>
      </w:r>
      <w:r>
        <w:rPr>
          <w:spacing w:val="-8"/>
        </w:rPr>
        <w:t>&amp;</w:t>
      </w:r>
      <w:r>
        <w:rPr>
          <w:spacing w:val="-5"/>
        </w:rPr>
        <w:t xml:space="preserve"> </w:t>
      </w:r>
      <w:r>
        <w:rPr>
          <w:spacing w:val="-8"/>
        </w:rPr>
        <w:t>DISADVANTAGES</w:t>
      </w:r>
    </w:p>
    <w:p w14:paraId="61348B9C" w14:textId="77777777" w:rsidR="00873135" w:rsidRDefault="00873135">
      <w:pPr>
        <w:pStyle w:val="BodyText"/>
        <w:rPr>
          <w:rFonts w:ascii="Times New Roman"/>
          <w:b/>
          <w:sz w:val="34"/>
        </w:rPr>
      </w:pPr>
    </w:p>
    <w:p w14:paraId="37DCDC47" w14:textId="77777777" w:rsidR="00873135" w:rsidRDefault="00873135">
      <w:pPr>
        <w:pStyle w:val="BodyText"/>
        <w:spacing w:before="8"/>
        <w:rPr>
          <w:rFonts w:ascii="Times New Roman"/>
          <w:b/>
          <w:sz w:val="26"/>
        </w:rPr>
      </w:pPr>
    </w:p>
    <w:p w14:paraId="2EFB6C41" w14:textId="5043BEAF" w:rsidR="00873135" w:rsidRDefault="00613BCC">
      <w:pPr>
        <w:pStyle w:val="Heading4"/>
        <w:ind w:left="140" w:firstLine="0"/>
        <w:rPr>
          <w:spacing w:val="-2"/>
        </w:rPr>
      </w:pPr>
      <w:r>
        <w:rPr>
          <w:spacing w:val="-2"/>
        </w:rPr>
        <w:t>Advantages:</w:t>
      </w:r>
    </w:p>
    <w:p w14:paraId="7FCAC6BE" w14:textId="77777777" w:rsidR="00BA4090" w:rsidRDefault="00BA4090">
      <w:pPr>
        <w:pStyle w:val="Heading4"/>
        <w:ind w:left="140" w:firstLine="0"/>
        <w:rPr>
          <w:spacing w:val="-2"/>
        </w:rPr>
      </w:pPr>
    </w:p>
    <w:p w14:paraId="0EA7A13F" w14:textId="77777777" w:rsidR="00BA4090" w:rsidRPr="00BA4090" w:rsidRDefault="00BA4090" w:rsidP="00BA4090">
      <w:pPr>
        <w:pStyle w:val="Heading4"/>
        <w:numPr>
          <w:ilvl w:val="0"/>
          <w:numId w:val="29"/>
        </w:numPr>
        <w:rPr>
          <w:b w:val="0"/>
          <w:bCs w:val="0"/>
          <w:spacing w:val="-2"/>
          <w:lang w:val="en-IN"/>
        </w:rPr>
      </w:pPr>
      <w:r w:rsidRPr="00BA4090">
        <w:rPr>
          <w:b w:val="0"/>
          <w:bCs w:val="0"/>
          <w:spacing w:val="-2"/>
          <w:lang w:val="en-IN"/>
        </w:rPr>
        <w:t>Accurate cost estimation for informed decision-making.</w:t>
      </w:r>
    </w:p>
    <w:p w14:paraId="4FE193BA" w14:textId="77777777" w:rsidR="00BA4090" w:rsidRPr="00BA4090" w:rsidRDefault="00BA4090" w:rsidP="00BA4090">
      <w:pPr>
        <w:pStyle w:val="Heading4"/>
        <w:numPr>
          <w:ilvl w:val="0"/>
          <w:numId w:val="29"/>
        </w:numPr>
        <w:rPr>
          <w:b w:val="0"/>
          <w:bCs w:val="0"/>
          <w:spacing w:val="-2"/>
          <w:lang w:val="en-IN"/>
        </w:rPr>
      </w:pPr>
      <w:r w:rsidRPr="00BA4090">
        <w:rPr>
          <w:b w:val="0"/>
          <w:bCs w:val="0"/>
          <w:spacing w:val="-2"/>
          <w:lang w:val="en-IN"/>
        </w:rPr>
        <w:t>Optimized resource allocation and financial planning.</w:t>
      </w:r>
    </w:p>
    <w:p w14:paraId="1BED15FF" w14:textId="77777777" w:rsidR="00BA4090" w:rsidRPr="00BA4090" w:rsidRDefault="00BA4090" w:rsidP="00BA4090">
      <w:pPr>
        <w:pStyle w:val="Heading4"/>
        <w:numPr>
          <w:ilvl w:val="0"/>
          <w:numId w:val="29"/>
        </w:numPr>
        <w:rPr>
          <w:b w:val="0"/>
          <w:bCs w:val="0"/>
          <w:spacing w:val="-2"/>
          <w:lang w:val="en-IN"/>
        </w:rPr>
      </w:pPr>
      <w:r w:rsidRPr="00BA4090">
        <w:rPr>
          <w:b w:val="0"/>
          <w:bCs w:val="0"/>
          <w:spacing w:val="-2"/>
          <w:lang w:val="en-IN"/>
        </w:rPr>
        <w:t>Fair pricing strategies and coverage plans for insurance companies.</w:t>
      </w:r>
    </w:p>
    <w:p w14:paraId="71719FCA" w14:textId="77777777" w:rsidR="00BA4090" w:rsidRPr="00BA4090" w:rsidRDefault="00BA4090" w:rsidP="00BA4090">
      <w:pPr>
        <w:pStyle w:val="Heading4"/>
        <w:numPr>
          <w:ilvl w:val="0"/>
          <w:numId w:val="29"/>
        </w:numPr>
        <w:rPr>
          <w:b w:val="0"/>
          <w:bCs w:val="0"/>
          <w:spacing w:val="-2"/>
          <w:lang w:val="en-IN"/>
        </w:rPr>
      </w:pPr>
      <w:r w:rsidRPr="00BA4090">
        <w:rPr>
          <w:b w:val="0"/>
          <w:bCs w:val="0"/>
          <w:spacing w:val="-2"/>
          <w:lang w:val="en-IN"/>
        </w:rPr>
        <w:t>Evidence-based policy decisions for efficient healthcare systems.</w:t>
      </w:r>
    </w:p>
    <w:p w14:paraId="2F0C0584" w14:textId="77777777" w:rsidR="00BA4090" w:rsidRPr="00BA4090" w:rsidRDefault="00BA4090" w:rsidP="00BA4090">
      <w:pPr>
        <w:pStyle w:val="Heading4"/>
        <w:numPr>
          <w:ilvl w:val="0"/>
          <w:numId w:val="29"/>
        </w:numPr>
        <w:rPr>
          <w:b w:val="0"/>
          <w:bCs w:val="0"/>
          <w:spacing w:val="-2"/>
          <w:lang w:val="en-IN"/>
        </w:rPr>
      </w:pPr>
      <w:r w:rsidRPr="00BA4090">
        <w:rPr>
          <w:b w:val="0"/>
          <w:bCs w:val="0"/>
          <w:spacing w:val="-2"/>
          <w:lang w:val="en-IN"/>
        </w:rPr>
        <w:t>Enhanced affordability and accessibility of healthcare services.</w:t>
      </w:r>
    </w:p>
    <w:p w14:paraId="7B3C599D" w14:textId="77777777" w:rsidR="00BA4090" w:rsidRPr="00BA4090" w:rsidRDefault="00BA4090" w:rsidP="00BA4090">
      <w:pPr>
        <w:pStyle w:val="Heading4"/>
        <w:numPr>
          <w:ilvl w:val="0"/>
          <w:numId w:val="29"/>
        </w:numPr>
        <w:rPr>
          <w:b w:val="0"/>
          <w:bCs w:val="0"/>
          <w:spacing w:val="-2"/>
          <w:lang w:val="en-IN"/>
        </w:rPr>
      </w:pPr>
      <w:r w:rsidRPr="00BA4090">
        <w:rPr>
          <w:b w:val="0"/>
          <w:bCs w:val="0"/>
          <w:spacing w:val="-2"/>
          <w:lang w:val="en-IN"/>
        </w:rPr>
        <w:t>Improved patient care delivery through optimized resource allocation.</w:t>
      </w:r>
    </w:p>
    <w:p w14:paraId="5546D2DF" w14:textId="77777777" w:rsidR="00BA4090" w:rsidRPr="00BA4090" w:rsidRDefault="00BA4090" w:rsidP="00BA4090">
      <w:pPr>
        <w:pStyle w:val="Heading4"/>
        <w:numPr>
          <w:ilvl w:val="0"/>
          <w:numId w:val="29"/>
        </w:numPr>
        <w:rPr>
          <w:b w:val="0"/>
          <w:bCs w:val="0"/>
          <w:spacing w:val="-2"/>
          <w:lang w:val="en-IN"/>
        </w:rPr>
      </w:pPr>
      <w:r w:rsidRPr="00BA4090">
        <w:rPr>
          <w:b w:val="0"/>
          <w:bCs w:val="0"/>
          <w:spacing w:val="-2"/>
          <w:lang w:val="en-IN"/>
        </w:rPr>
        <w:t>Efficient utilization of healthcare resources and reduced waste.</w:t>
      </w:r>
    </w:p>
    <w:p w14:paraId="19149226" w14:textId="77777777" w:rsidR="00BA4090" w:rsidRPr="00BA4090" w:rsidRDefault="00BA4090" w:rsidP="00BA4090">
      <w:pPr>
        <w:pStyle w:val="Heading4"/>
        <w:numPr>
          <w:ilvl w:val="0"/>
          <w:numId w:val="29"/>
        </w:numPr>
        <w:rPr>
          <w:b w:val="0"/>
          <w:bCs w:val="0"/>
          <w:spacing w:val="-2"/>
          <w:lang w:val="en-IN"/>
        </w:rPr>
      </w:pPr>
      <w:r w:rsidRPr="00BA4090">
        <w:rPr>
          <w:b w:val="0"/>
          <w:bCs w:val="0"/>
          <w:spacing w:val="-2"/>
          <w:lang w:val="en-IN"/>
        </w:rPr>
        <w:t>Fair and transparent pricing for healthcare services.</w:t>
      </w:r>
    </w:p>
    <w:p w14:paraId="45378D2D" w14:textId="77777777" w:rsidR="00BA4090" w:rsidRPr="00BA4090" w:rsidRDefault="00BA4090" w:rsidP="00BA4090">
      <w:pPr>
        <w:pStyle w:val="Heading4"/>
        <w:numPr>
          <w:ilvl w:val="0"/>
          <w:numId w:val="29"/>
        </w:numPr>
        <w:rPr>
          <w:b w:val="0"/>
          <w:bCs w:val="0"/>
          <w:spacing w:val="-2"/>
          <w:lang w:val="en-IN"/>
        </w:rPr>
      </w:pPr>
      <w:r w:rsidRPr="00BA4090">
        <w:rPr>
          <w:b w:val="0"/>
          <w:bCs w:val="0"/>
          <w:spacing w:val="-2"/>
          <w:lang w:val="en-IN"/>
        </w:rPr>
        <w:t>Financial stability for healthcare providers and insurers.</w:t>
      </w:r>
    </w:p>
    <w:p w14:paraId="7F2FDB39" w14:textId="77777777" w:rsidR="00BA4090" w:rsidRPr="00BA4090" w:rsidRDefault="00BA4090" w:rsidP="00BA4090">
      <w:pPr>
        <w:pStyle w:val="Heading4"/>
        <w:numPr>
          <w:ilvl w:val="0"/>
          <w:numId w:val="29"/>
        </w:numPr>
        <w:rPr>
          <w:b w:val="0"/>
          <w:bCs w:val="0"/>
          <w:spacing w:val="-2"/>
          <w:lang w:val="en-IN"/>
        </w:rPr>
      </w:pPr>
      <w:r w:rsidRPr="00BA4090">
        <w:rPr>
          <w:b w:val="0"/>
          <w:bCs w:val="0"/>
          <w:spacing w:val="-2"/>
          <w:lang w:val="en-IN"/>
        </w:rPr>
        <w:t>Continuous improvement through data-driven analytics and machine learning.</w:t>
      </w:r>
    </w:p>
    <w:p w14:paraId="674EB8EB" w14:textId="77777777" w:rsidR="00BA4090" w:rsidRDefault="00BA4090">
      <w:pPr>
        <w:pStyle w:val="Heading4"/>
        <w:ind w:left="140" w:firstLine="0"/>
        <w:rPr>
          <w:spacing w:val="-2"/>
        </w:rPr>
      </w:pPr>
    </w:p>
    <w:p w14:paraId="42DB73B6" w14:textId="77777777" w:rsidR="000D6B81" w:rsidRDefault="000D6B81">
      <w:pPr>
        <w:pStyle w:val="Heading4"/>
        <w:ind w:left="140" w:firstLine="0"/>
        <w:rPr>
          <w:spacing w:val="-2"/>
        </w:rPr>
      </w:pPr>
    </w:p>
    <w:p w14:paraId="3B0388A7" w14:textId="77777777" w:rsidR="000D6B81" w:rsidRDefault="000D6B81">
      <w:pPr>
        <w:pStyle w:val="Heading4"/>
        <w:ind w:left="140" w:firstLine="0"/>
        <w:rPr>
          <w:spacing w:val="-2"/>
        </w:rPr>
      </w:pPr>
    </w:p>
    <w:p w14:paraId="51F730A4" w14:textId="77777777" w:rsidR="00322282" w:rsidRDefault="00322282">
      <w:pPr>
        <w:pStyle w:val="Heading4"/>
        <w:ind w:left="140" w:firstLine="0"/>
      </w:pPr>
    </w:p>
    <w:p w14:paraId="504D7A01" w14:textId="44DF41B4" w:rsidR="00873135" w:rsidRDefault="00613BCC">
      <w:pPr>
        <w:pStyle w:val="Heading4"/>
        <w:ind w:left="140" w:firstLine="0"/>
        <w:rPr>
          <w:spacing w:val="-2"/>
        </w:rPr>
      </w:pPr>
      <w:r>
        <w:rPr>
          <w:spacing w:val="-2"/>
        </w:rPr>
        <w:t>Disadvantages:</w:t>
      </w:r>
    </w:p>
    <w:p w14:paraId="43E862F8" w14:textId="77777777" w:rsidR="00A14F4D" w:rsidRDefault="00A14F4D">
      <w:pPr>
        <w:pStyle w:val="Heading4"/>
        <w:ind w:left="140" w:firstLine="0"/>
      </w:pPr>
    </w:p>
    <w:p w14:paraId="65FDF50A" w14:textId="77777777" w:rsidR="00D31BC4" w:rsidRPr="00D31BC4" w:rsidRDefault="00D31BC4" w:rsidP="00D31BC4">
      <w:pPr>
        <w:pStyle w:val="Heading3"/>
        <w:numPr>
          <w:ilvl w:val="0"/>
          <w:numId w:val="31"/>
        </w:numPr>
        <w:tabs>
          <w:tab w:val="left" w:pos="4424"/>
        </w:tabs>
        <w:spacing w:before="68"/>
        <w:rPr>
          <w:b w:val="0"/>
          <w:bCs w:val="0"/>
          <w:lang w:val="en-IN"/>
        </w:rPr>
      </w:pPr>
      <w:r w:rsidRPr="00D31BC4">
        <w:rPr>
          <w:b w:val="0"/>
          <w:bCs w:val="0"/>
          <w:lang w:val="en-IN"/>
        </w:rPr>
        <w:t>Data limitations may hinder accuracy.</w:t>
      </w:r>
    </w:p>
    <w:p w14:paraId="5AAE5BD2" w14:textId="77777777" w:rsidR="00D31BC4" w:rsidRPr="00D31BC4" w:rsidRDefault="00D31BC4" w:rsidP="00D31BC4">
      <w:pPr>
        <w:pStyle w:val="Heading3"/>
        <w:numPr>
          <w:ilvl w:val="0"/>
          <w:numId w:val="31"/>
        </w:numPr>
        <w:tabs>
          <w:tab w:val="left" w:pos="4424"/>
        </w:tabs>
        <w:spacing w:before="68"/>
        <w:rPr>
          <w:b w:val="0"/>
          <w:bCs w:val="0"/>
          <w:lang w:val="en-IN"/>
        </w:rPr>
      </w:pPr>
      <w:r w:rsidRPr="00D31BC4">
        <w:rPr>
          <w:b w:val="0"/>
          <w:bCs w:val="0"/>
          <w:lang w:val="en-IN"/>
        </w:rPr>
        <w:t>Lack of generalizability to diverse healthcare settings and populations.</w:t>
      </w:r>
    </w:p>
    <w:p w14:paraId="6E05634C" w14:textId="77777777" w:rsidR="00D31BC4" w:rsidRPr="00D31BC4" w:rsidRDefault="00D31BC4" w:rsidP="00D31BC4">
      <w:pPr>
        <w:pStyle w:val="Heading3"/>
        <w:numPr>
          <w:ilvl w:val="0"/>
          <w:numId w:val="31"/>
        </w:numPr>
        <w:tabs>
          <w:tab w:val="left" w:pos="4424"/>
        </w:tabs>
        <w:spacing w:before="68"/>
        <w:rPr>
          <w:b w:val="0"/>
          <w:bCs w:val="0"/>
          <w:lang w:val="en-IN"/>
        </w:rPr>
      </w:pPr>
      <w:r w:rsidRPr="00D31BC4">
        <w:rPr>
          <w:b w:val="0"/>
          <w:bCs w:val="0"/>
          <w:lang w:val="en-IN"/>
        </w:rPr>
        <w:t>Incomplete capture of complex cost determinants.</w:t>
      </w:r>
    </w:p>
    <w:p w14:paraId="5FBF5CE8" w14:textId="77777777" w:rsidR="00D31BC4" w:rsidRPr="00D31BC4" w:rsidRDefault="00D31BC4" w:rsidP="00D31BC4">
      <w:pPr>
        <w:pStyle w:val="Heading3"/>
        <w:numPr>
          <w:ilvl w:val="0"/>
          <w:numId w:val="31"/>
        </w:numPr>
        <w:tabs>
          <w:tab w:val="left" w:pos="4424"/>
        </w:tabs>
        <w:spacing w:before="68"/>
        <w:rPr>
          <w:b w:val="0"/>
          <w:bCs w:val="0"/>
          <w:lang w:val="en-IN"/>
        </w:rPr>
      </w:pPr>
      <w:r w:rsidRPr="00D31BC4">
        <w:rPr>
          <w:b w:val="0"/>
          <w:bCs w:val="0"/>
          <w:lang w:val="en-IN"/>
        </w:rPr>
        <w:t>Models may become outdated due to changing healthcare landscape.</w:t>
      </w:r>
    </w:p>
    <w:p w14:paraId="4B5C2BB0" w14:textId="77777777" w:rsidR="00D31BC4" w:rsidRPr="00D31BC4" w:rsidRDefault="00D31BC4" w:rsidP="00D31BC4">
      <w:pPr>
        <w:pStyle w:val="Heading3"/>
        <w:numPr>
          <w:ilvl w:val="0"/>
          <w:numId w:val="31"/>
        </w:numPr>
        <w:tabs>
          <w:tab w:val="left" w:pos="4424"/>
        </w:tabs>
        <w:spacing w:before="68"/>
        <w:rPr>
          <w:b w:val="0"/>
          <w:bCs w:val="0"/>
          <w:lang w:val="en-IN"/>
        </w:rPr>
      </w:pPr>
      <w:r w:rsidRPr="00D31BC4">
        <w:rPr>
          <w:b w:val="0"/>
          <w:bCs w:val="0"/>
          <w:lang w:val="en-IN"/>
        </w:rPr>
        <w:t>Ethical considerations regarding patient privacy and data security.</w:t>
      </w:r>
    </w:p>
    <w:p w14:paraId="2A04DEFF" w14:textId="77777777" w:rsidR="00D31BC4" w:rsidRPr="00D31BC4" w:rsidRDefault="00D31BC4" w:rsidP="00D31BC4">
      <w:pPr>
        <w:pStyle w:val="Heading3"/>
        <w:numPr>
          <w:ilvl w:val="0"/>
          <w:numId w:val="31"/>
        </w:numPr>
        <w:tabs>
          <w:tab w:val="left" w:pos="4424"/>
        </w:tabs>
        <w:spacing w:before="68"/>
        <w:rPr>
          <w:b w:val="0"/>
          <w:bCs w:val="0"/>
          <w:lang w:val="en-IN"/>
        </w:rPr>
      </w:pPr>
      <w:r w:rsidRPr="00D31BC4">
        <w:rPr>
          <w:b w:val="0"/>
          <w:bCs w:val="0"/>
          <w:lang w:val="en-IN"/>
        </w:rPr>
        <w:t>Limited interpretability of complex machine learning algorithms.</w:t>
      </w:r>
    </w:p>
    <w:p w14:paraId="17EBB13C" w14:textId="77777777" w:rsidR="00D31BC4" w:rsidRPr="00D31BC4" w:rsidRDefault="00D31BC4" w:rsidP="00D31BC4">
      <w:pPr>
        <w:pStyle w:val="Heading3"/>
        <w:numPr>
          <w:ilvl w:val="0"/>
          <w:numId w:val="31"/>
        </w:numPr>
        <w:tabs>
          <w:tab w:val="left" w:pos="4424"/>
        </w:tabs>
        <w:spacing w:before="68"/>
        <w:rPr>
          <w:b w:val="0"/>
          <w:bCs w:val="0"/>
          <w:lang w:val="en-IN"/>
        </w:rPr>
      </w:pPr>
      <w:r w:rsidRPr="00D31BC4">
        <w:rPr>
          <w:b w:val="0"/>
          <w:bCs w:val="0"/>
          <w:lang w:val="en-IN"/>
        </w:rPr>
        <w:t>Inherent uncertainty in cost estimation and prediction.</w:t>
      </w:r>
    </w:p>
    <w:p w14:paraId="47FB010B" w14:textId="77777777" w:rsidR="00D31BC4" w:rsidRPr="00D31BC4" w:rsidRDefault="00D31BC4" w:rsidP="00D31BC4">
      <w:pPr>
        <w:pStyle w:val="Heading3"/>
        <w:numPr>
          <w:ilvl w:val="0"/>
          <w:numId w:val="31"/>
        </w:numPr>
        <w:tabs>
          <w:tab w:val="left" w:pos="4424"/>
        </w:tabs>
        <w:spacing w:before="68"/>
        <w:rPr>
          <w:b w:val="0"/>
          <w:bCs w:val="0"/>
          <w:lang w:val="en-IN"/>
        </w:rPr>
      </w:pPr>
      <w:r w:rsidRPr="00D31BC4">
        <w:rPr>
          <w:b w:val="0"/>
          <w:bCs w:val="0"/>
          <w:lang w:val="en-IN"/>
        </w:rPr>
        <w:t>Implementation challenges in integrating models into existing healthcare systems.</w:t>
      </w:r>
    </w:p>
    <w:p w14:paraId="41323844" w14:textId="77777777" w:rsidR="002703D4" w:rsidRDefault="002703D4" w:rsidP="002703D4">
      <w:pPr>
        <w:pStyle w:val="Heading3"/>
        <w:tabs>
          <w:tab w:val="left" w:pos="4424"/>
        </w:tabs>
        <w:spacing w:before="68"/>
        <w:rPr>
          <w:b w:val="0"/>
          <w:bCs w:val="0"/>
          <w:lang w:val="en-IN"/>
        </w:rPr>
      </w:pPr>
    </w:p>
    <w:p w14:paraId="6BD8E81C" w14:textId="77777777" w:rsidR="002703D4" w:rsidRDefault="002703D4" w:rsidP="002703D4">
      <w:pPr>
        <w:pStyle w:val="Heading3"/>
        <w:tabs>
          <w:tab w:val="left" w:pos="4424"/>
        </w:tabs>
        <w:spacing w:before="68"/>
        <w:rPr>
          <w:b w:val="0"/>
          <w:bCs w:val="0"/>
          <w:lang w:val="en-IN"/>
        </w:rPr>
      </w:pPr>
    </w:p>
    <w:p w14:paraId="6668061A" w14:textId="77777777" w:rsidR="002703D4" w:rsidRDefault="002703D4" w:rsidP="002703D4">
      <w:pPr>
        <w:pStyle w:val="Heading3"/>
        <w:tabs>
          <w:tab w:val="left" w:pos="4424"/>
        </w:tabs>
        <w:spacing w:before="68"/>
        <w:rPr>
          <w:b w:val="0"/>
          <w:bCs w:val="0"/>
          <w:lang w:val="en-IN"/>
        </w:rPr>
      </w:pPr>
    </w:p>
    <w:p w14:paraId="1EE62A0D" w14:textId="77777777" w:rsidR="002703D4" w:rsidRDefault="002703D4" w:rsidP="002703D4">
      <w:pPr>
        <w:pStyle w:val="Heading3"/>
        <w:tabs>
          <w:tab w:val="left" w:pos="4424"/>
        </w:tabs>
        <w:spacing w:before="68"/>
        <w:rPr>
          <w:b w:val="0"/>
          <w:bCs w:val="0"/>
          <w:lang w:val="en-IN"/>
        </w:rPr>
      </w:pPr>
    </w:p>
    <w:p w14:paraId="500E380B" w14:textId="77777777" w:rsidR="00D31BC4" w:rsidRDefault="00D31BC4" w:rsidP="002703D4">
      <w:pPr>
        <w:pStyle w:val="Heading3"/>
        <w:tabs>
          <w:tab w:val="left" w:pos="4424"/>
        </w:tabs>
        <w:spacing w:before="68"/>
        <w:rPr>
          <w:b w:val="0"/>
          <w:bCs w:val="0"/>
          <w:lang w:val="en-IN"/>
        </w:rPr>
      </w:pPr>
    </w:p>
    <w:p w14:paraId="383D44E2" w14:textId="77777777" w:rsidR="00D31BC4" w:rsidRDefault="00D31BC4" w:rsidP="002703D4">
      <w:pPr>
        <w:pStyle w:val="Heading3"/>
        <w:tabs>
          <w:tab w:val="left" w:pos="4424"/>
        </w:tabs>
        <w:spacing w:before="68"/>
        <w:rPr>
          <w:b w:val="0"/>
          <w:bCs w:val="0"/>
          <w:lang w:val="en-IN"/>
        </w:rPr>
      </w:pPr>
    </w:p>
    <w:p w14:paraId="05F2F8A5" w14:textId="77777777" w:rsidR="00D31BC4" w:rsidRDefault="00D31BC4" w:rsidP="002703D4">
      <w:pPr>
        <w:pStyle w:val="Heading3"/>
        <w:tabs>
          <w:tab w:val="left" w:pos="4424"/>
        </w:tabs>
        <w:spacing w:before="68"/>
        <w:rPr>
          <w:b w:val="0"/>
          <w:bCs w:val="0"/>
          <w:lang w:val="en-IN"/>
        </w:rPr>
      </w:pPr>
    </w:p>
    <w:p w14:paraId="1C07DCCD" w14:textId="77777777" w:rsidR="00D31BC4" w:rsidRDefault="00D31BC4" w:rsidP="002703D4">
      <w:pPr>
        <w:pStyle w:val="Heading3"/>
        <w:tabs>
          <w:tab w:val="left" w:pos="4424"/>
        </w:tabs>
        <w:spacing w:before="68"/>
        <w:rPr>
          <w:b w:val="0"/>
          <w:bCs w:val="0"/>
          <w:lang w:val="en-IN"/>
        </w:rPr>
      </w:pPr>
    </w:p>
    <w:p w14:paraId="63B525CE" w14:textId="77777777" w:rsidR="00D31BC4" w:rsidRDefault="00D31BC4" w:rsidP="002703D4">
      <w:pPr>
        <w:pStyle w:val="Heading3"/>
        <w:tabs>
          <w:tab w:val="left" w:pos="4424"/>
        </w:tabs>
        <w:spacing w:before="68"/>
        <w:rPr>
          <w:b w:val="0"/>
          <w:bCs w:val="0"/>
          <w:lang w:val="en-IN"/>
        </w:rPr>
      </w:pPr>
    </w:p>
    <w:p w14:paraId="28ADA154" w14:textId="77777777" w:rsidR="00CF4FE7" w:rsidRDefault="00CF4FE7" w:rsidP="002703D4">
      <w:pPr>
        <w:pStyle w:val="Heading3"/>
        <w:tabs>
          <w:tab w:val="left" w:pos="4424"/>
        </w:tabs>
        <w:spacing w:before="68"/>
        <w:rPr>
          <w:b w:val="0"/>
          <w:bCs w:val="0"/>
          <w:lang w:val="en-IN"/>
        </w:rPr>
      </w:pPr>
    </w:p>
    <w:p w14:paraId="76BE8988" w14:textId="77777777" w:rsidR="00CF4FE7" w:rsidRDefault="00CF4FE7" w:rsidP="002703D4">
      <w:pPr>
        <w:pStyle w:val="Heading3"/>
        <w:tabs>
          <w:tab w:val="left" w:pos="4424"/>
        </w:tabs>
        <w:spacing w:before="68"/>
        <w:rPr>
          <w:b w:val="0"/>
          <w:bCs w:val="0"/>
          <w:lang w:val="en-IN"/>
        </w:rPr>
      </w:pPr>
    </w:p>
    <w:p w14:paraId="08E49AF0" w14:textId="77777777" w:rsidR="00CF4FE7" w:rsidRDefault="00CF4FE7" w:rsidP="002703D4">
      <w:pPr>
        <w:pStyle w:val="Heading3"/>
        <w:tabs>
          <w:tab w:val="left" w:pos="4424"/>
        </w:tabs>
        <w:spacing w:before="68"/>
        <w:rPr>
          <w:b w:val="0"/>
          <w:bCs w:val="0"/>
          <w:lang w:val="en-IN"/>
        </w:rPr>
      </w:pPr>
    </w:p>
    <w:p w14:paraId="55FAAE61" w14:textId="77777777" w:rsidR="002703D4" w:rsidRDefault="002703D4" w:rsidP="00CF4FE7">
      <w:pPr>
        <w:pStyle w:val="Heading3"/>
        <w:tabs>
          <w:tab w:val="left" w:pos="4424"/>
        </w:tabs>
        <w:spacing w:before="68"/>
        <w:ind w:left="0"/>
        <w:rPr>
          <w:b w:val="0"/>
          <w:bCs w:val="0"/>
          <w:lang w:val="en-IN"/>
        </w:rPr>
      </w:pPr>
    </w:p>
    <w:p w14:paraId="0F832910" w14:textId="77777777" w:rsidR="00596055" w:rsidRPr="002703D4" w:rsidRDefault="00596055" w:rsidP="00CF4FE7">
      <w:pPr>
        <w:pStyle w:val="Heading3"/>
        <w:tabs>
          <w:tab w:val="left" w:pos="4424"/>
        </w:tabs>
        <w:spacing w:before="68"/>
        <w:ind w:left="0"/>
        <w:rPr>
          <w:b w:val="0"/>
          <w:bCs w:val="0"/>
          <w:lang w:val="en-IN"/>
        </w:rPr>
      </w:pPr>
    </w:p>
    <w:p w14:paraId="3B8BC098" w14:textId="18728161" w:rsidR="00873135" w:rsidRDefault="00CF4FE7" w:rsidP="00CF4FE7">
      <w:pPr>
        <w:pStyle w:val="Heading3"/>
        <w:tabs>
          <w:tab w:val="left" w:pos="4424"/>
        </w:tabs>
        <w:spacing w:before="68"/>
      </w:pPr>
      <w:r>
        <w:rPr>
          <w:spacing w:val="-10"/>
        </w:rPr>
        <w:t xml:space="preserve">                                        </w:t>
      </w:r>
      <w:r w:rsidR="00613BCC">
        <w:rPr>
          <w:spacing w:val="-10"/>
        </w:rPr>
        <w:t>8</w:t>
      </w:r>
      <w:r>
        <w:t>.</w:t>
      </w:r>
      <w:r w:rsidR="00613BCC">
        <w:rPr>
          <w:spacing w:val="-2"/>
        </w:rPr>
        <w:t>CONCLUSION</w:t>
      </w:r>
    </w:p>
    <w:p w14:paraId="7B686540" w14:textId="77777777" w:rsidR="00873135" w:rsidRDefault="00873135">
      <w:pPr>
        <w:pStyle w:val="BodyText"/>
        <w:rPr>
          <w:rFonts w:ascii="Times New Roman"/>
          <w:b/>
          <w:sz w:val="30"/>
        </w:rPr>
      </w:pPr>
    </w:p>
    <w:p w14:paraId="35CB06AE" w14:textId="77777777" w:rsidR="00596055" w:rsidRDefault="00596055" w:rsidP="000D6B81">
      <w:pPr>
        <w:pStyle w:val="BodyText"/>
        <w:spacing w:before="161"/>
        <w:ind w:left="119" w:right="794"/>
        <w:jc w:val="both"/>
        <w:rPr>
          <w:rFonts w:ascii="Times New Roman" w:hAnsi="Times New Roman" w:cs="Times New Roman"/>
          <w:color w:val="2B2A29"/>
          <w:sz w:val="28"/>
          <w:szCs w:val="28"/>
        </w:rPr>
      </w:pPr>
      <w:r w:rsidRPr="00596055">
        <w:rPr>
          <w:rFonts w:ascii="Times New Roman" w:hAnsi="Times New Roman" w:cs="Times New Roman"/>
          <w:color w:val="2B2A29"/>
          <w:sz w:val="28"/>
          <w:szCs w:val="28"/>
        </w:rPr>
        <w:t>We provided a new linear regression that can easily dem-</w:t>
      </w:r>
      <w:r w:rsidRPr="00596055">
        <w:rPr>
          <w:rFonts w:ascii="Times New Roman" w:hAnsi="Times New Roman" w:cs="Times New Roman"/>
          <w:color w:val="2B2A29"/>
          <w:spacing w:val="1"/>
          <w:sz w:val="28"/>
          <w:szCs w:val="28"/>
        </w:rPr>
        <w:t xml:space="preserve"> </w:t>
      </w:r>
      <w:r w:rsidRPr="00596055">
        <w:rPr>
          <w:rFonts w:ascii="Times New Roman" w:hAnsi="Times New Roman" w:cs="Times New Roman"/>
          <w:color w:val="2B2A29"/>
          <w:sz w:val="28"/>
          <w:szCs w:val="28"/>
        </w:rPr>
        <w:t>onstrate</w:t>
      </w:r>
      <w:r w:rsidRPr="00596055">
        <w:rPr>
          <w:rFonts w:ascii="Times New Roman" w:hAnsi="Times New Roman" w:cs="Times New Roman"/>
          <w:color w:val="2B2A29"/>
          <w:spacing w:val="1"/>
          <w:sz w:val="28"/>
          <w:szCs w:val="28"/>
        </w:rPr>
        <w:t xml:space="preserve"> </w:t>
      </w:r>
      <w:r w:rsidRPr="00596055">
        <w:rPr>
          <w:rFonts w:ascii="Times New Roman" w:hAnsi="Times New Roman" w:cs="Times New Roman"/>
          <w:color w:val="2B2A29"/>
          <w:sz w:val="28"/>
          <w:szCs w:val="28"/>
        </w:rPr>
        <w:t>the</w:t>
      </w:r>
      <w:r w:rsidRPr="00596055">
        <w:rPr>
          <w:rFonts w:ascii="Times New Roman" w:hAnsi="Times New Roman" w:cs="Times New Roman"/>
          <w:color w:val="2B2A29"/>
          <w:spacing w:val="1"/>
          <w:sz w:val="28"/>
          <w:szCs w:val="28"/>
        </w:rPr>
        <w:t xml:space="preserve"> </w:t>
      </w:r>
      <w:r w:rsidRPr="00596055">
        <w:rPr>
          <w:rFonts w:ascii="Times New Roman" w:hAnsi="Times New Roman" w:cs="Times New Roman"/>
          <w:color w:val="2B2A29"/>
          <w:sz w:val="28"/>
          <w:szCs w:val="28"/>
        </w:rPr>
        <w:t>reasons for</w:t>
      </w:r>
      <w:r w:rsidRPr="00596055">
        <w:rPr>
          <w:rFonts w:ascii="Times New Roman" w:hAnsi="Times New Roman" w:cs="Times New Roman"/>
          <w:color w:val="2B2A29"/>
          <w:spacing w:val="1"/>
          <w:sz w:val="28"/>
          <w:szCs w:val="28"/>
        </w:rPr>
        <w:t xml:space="preserve"> </w:t>
      </w:r>
      <w:r w:rsidRPr="00596055">
        <w:rPr>
          <w:rFonts w:ascii="Times New Roman" w:hAnsi="Times New Roman" w:cs="Times New Roman"/>
          <w:color w:val="2B2A29"/>
          <w:sz w:val="28"/>
          <w:szCs w:val="28"/>
        </w:rPr>
        <w:t>producing</w:t>
      </w:r>
      <w:r w:rsidRPr="00596055">
        <w:rPr>
          <w:rFonts w:ascii="Times New Roman" w:hAnsi="Times New Roman" w:cs="Times New Roman"/>
          <w:color w:val="2B2A29"/>
          <w:spacing w:val="1"/>
          <w:sz w:val="28"/>
          <w:szCs w:val="28"/>
        </w:rPr>
        <w:t xml:space="preserve"> </w:t>
      </w:r>
      <w:r w:rsidRPr="00596055">
        <w:rPr>
          <w:rFonts w:ascii="Times New Roman" w:hAnsi="Times New Roman" w:cs="Times New Roman"/>
          <w:color w:val="2B2A29"/>
          <w:sz w:val="28"/>
          <w:szCs w:val="28"/>
        </w:rPr>
        <w:t>a</w:t>
      </w:r>
      <w:r w:rsidRPr="00596055">
        <w:rPr>
          <w:rFonts w:ascii="Times New Roman" w:hAnsi="Times New Roman" w:cs="Times New Roman"/>
          <w:color w:val="2B2A29"/>
          <w:spacing w:val="1"/>
          <w:sz w:val="28"/>
          <w:szCs w:val="28"/>
        </w:rPr>
        <w:t xml:space="preserve"> </w:t>
      </w:r>
      <w:r w:rsidRPr="00596055">
        <w:rPr>
          <w:rFonts w:ascii="Times New Roman" w:hAnsi="Times New Roman" w:cs="Times New Roman"/>
          <w:color w:val="2B2A29"/>
          <w:sz w:val="28"/>
          <w:szCs w:val="28"/>
        </w:rPr>
        <w:t>certain</w:t>
      </w:r>
      <w:r w:rsidRPr="00596055">
        <w:rPr>
          <w:rFonts w:ascii="Times New Roman" w:hAnsi="Times New Roman" w:cs="Times New Roman"/>
          <w:color w:val="2B2A29"/>
          <w:spacing w:val="1"/>
          <w:sz w:val="28"/>
          <w:szCs w:val="28"/>
        </w:rPr>
        <w:t xml:space="preserve"> </w:t>
      </w:r>
      <w:r w:rsidRPr="00596055">
        <w:rPr>
          <w:rFonts w:ascii="Times New Roman" w:hAnsi="Times New Roman" w:cs="Times New Roman"/>
          <w:color w:val="2B2A29"/>
          <w:sz w:val="28"/>
          <w:szCs w:val="28"/>
        </w:rPr>
        <w:t>forecast</w:t>
      </w:r>
      <w:r w:rsidRPr="00596055">
        <w:rPr>
          <w:rFonts w:ascii="Times New Roman" w:hAnsi="Times New Roman" w:cs="Times New Roman"/>
          <w:color w:val="2B2A29"/>
          <w:spacing w:val="1"/>
          <w:sz w:val="28"/>
          <w:szCs w:val="28"/>
        </w:rPr>
        <w:t xml:space="preserve"> </w:t>
      </w:r>
      <w:r w:rsidRPr="00596055">
        <w:rPr>
          <w:rFonts w:ascii="Times New Roman" w:hAnsi="Times New Roman" w:cs="Times New Roman"/>
          <w:color w:val="2B2A29"/>
          <w:sz w:val="28"/>
          <w:szCs w:val="28"/>
        </w:rPr>
        <w:t>re-</w:t>
      </w:r>
      <w:r w:rsidRPr="00596055">
        <w:rPr>
          <w:rFonts w:ascii="Times New Roman" w:hAnsi="Times New Roman" w:cs="Times New Roman"/>
          <w:color w:val="2B2A29"/>
          <w:spacing w:val="-47"/>
          <w:sz w:val="28"/>
          <w:szCs w:val="28"/>
        </w:rPr>
        <w:t xml:space="preserve"> </w:t>
      </w:r>
      <w:r w:rsidRPr="00596055">
        <w:rPr>
          <w:rFonts w:ascii="Times New Roman" w:hAnsi="Times New Roman" w:cs="Times New Roman"/>
          <w:color w:val="2B2A29"/>
          <w:sz w:val="28"/>
          <w:szCs w:val="28"/>
        </w:rPr>
        <w:t>garding</w:t>
      </w:r>
      <w:r w:rsidRPr="00596055">
        <w:rPr>
          <w:rFonts w:ascii="Times New Roman" w:hAnsi="Times New Roman" w:cs="Times New Roman"/>
          <w:color w:val="2B2A29"/>
          <w:spacing w:val="1"/>
          <w:sz w:val="28"/>
          <w:szCs w:val="28"/>
        </w:rPr>
        <w:t xml:space="preserve"> </w:t>
      </w:r>
      <w:r w:rsidRPr="00596055">
        <w:rPr>
          <w:rFonts w:ascii="Times New Roman" w:hAnsi="Times New Roman" w:cs="Times New Roman"/>
          <w:color w:val="2B2A29"/>
          <w:sz w:val="28"/>
          <w:szCs w:val="28"/>
        </w:rPr>
        <w:t>potential</w:t>
      </w:r>
      <w:r w:rsidRPr="00596055">
        <w:rPr>
          <w:rFonts w:ascii="Times New Roman" w:hAnsi="Times New Roman" w:cs="Times New Roman"/>
          <w:color w:val="2B2A29"/>
          <w:spacing w:val="1"/>
          <w:sz w:val="28"/>
          <w:szCs w:val="28"/>
        </w:rPr>
        <w:t xml:space="preserve"> </w:t>
      </w:r>
      <w:r w:rsidRPr="00596055">
        <w:rPr>
          <w:rFonts w:ascii="Times New Roman" w:hAnsi="Times New Roman" w:cs="Times New Roman"/>
          <w:color w:val="2B2A29"/>
          <w:sz w:val="28"/>
          <w:szCs w:val="28"/>
        </w:rPr>
        <w:t>healthcare</w:t>
      </w:r>
      <w:r w:rsidRPr="00596055">
        <w:rPr>
          <w:rFonts w:ascii="Times New Roman" w:hAnsi="Times New Roman" w:cs="Times New Roman"/>
          <w:color w:val="2B2A29"/>
          <w:spacing w:val="1"/>
          <w:sz w:val="28"/>
          <w:szCs w:val="28"/>
        </w:rPr>
        <w:t xml:space="preserve"> </w:t>
      </w:r>
      <w:r w:rsidRPr="00596055">
        <w:rPr>
          <w:rFonts w:ascii="Times New Roman" w:hAnsi="Times New Roman" w:cs="Times New Roman"/>
          <w:color w:val="2B2A29"/>
          <w:sz w:val="28"/>
          <w:szCs w:val="28"/>
        </w:rPr>
        <w:t>expenses,</w:t>
      </w:r>
      <w:r w:rsidRPr="00596055">
        <w:rPr>
          <w:rFonts w:ascii="Times New Roman" w:hAnsi="Times New Roman" w:cs="Times New Roman"/>
          <w:color w:val="2B2A29"/>
          <w:spacing w:val="1"/>
          <w:sz w:val="28"/>
          <w:szCs w:val="28"/>
        </w:rPr>
        <w:t xml:space="preserve"> </w:t>
      </w:r>
      <w:r w:rsidRPr="00596055">
        <w:rPr>
          <w:rFonts w:ascii="Times New Roman" w:hAnsi="Times New Roman" w:cs="Times New Roman"/>
          <w:color w:val="2B2A29"/>
          <w:sz w:val="28"/>
          <w:szCs w:val="28"/>
        </w:rPr>
        <w:t>which</w:t>
      </w:r>
      <w:r w:rsidRPr="00596055">
        <w:rPr>
          <w:rFonts w:ascii="Times New Roman" w:hAnsi="Times New Roman" w:cs="Times New Roman"/>
          <w:color w:val="2B2A29"/>
          <w:spacing w:val="1"/>
          <w:sz w:val="28"/>
          <w:szCs w:val="28"/>
        </w:rPr>
        <w:t xml:space="preserve"> </w:t>
      </w:r>
      <w:r w:rsidRPr="00596055">
        <w:rPr>
          <w:rFonts w:ascii="Times New Roman" w:hAnsi="Times New Roman" w:cs="Times New Roman"/>
          <w:color w:val="2B2A29"/>
          <w:sz w:val="28"/>
          <w:szCs w:val="28"/>
        </w:rPr>
        <w:t>is</w:t>
      </w:r>
      <w:r w:rsidRPr="00596055">
        <w:rPr>
          <w:rFonts w:ascii="Times New Roman" w:hAnsi="Times New Roman" w:cs="Times New Roman"/>
          <w:color w:val="2B2A29"/>
          <w:spacing w:val="1"/>
          <w:sz w:val="28"/>
          <w:szCs w:val="28"/>
        </w:rPr>
        <w:t xml:space="preserve"> </w:t>
      </w:r>
      <w:r w:rsidRPr="00596055">
        <w:rPr>
          <w:rFonts w:ascii="Times New Roman" w:hAnsi="Times New Roman" w:cs="Times New Roman"/>
          <w:color w:val="2B2A29"/>
          <w:sz w:val="28"/>
          <w:szCs w:val="28"/>
        </w:rPr>
        <w:t>a</w:t>
      </w:r>
      <w:r w:rsidRPr="00596055">
        <w:rPr>
          <w:rFonts w:ascii="Times New Roman" w:hAnsi="Times New Roman" w:cs="Times New Roman"/>
          <w:color w:val="2B2A29"/>
          <w:spacing w:val="1"/>
          <w:sz w:val="28"/>
          <w:szCs w:val="28"/>
        </w:rPr>
        <w:t xml:space="preserve"> </w:t>
      </w:r>
      <w:r w:rsidRPr="00596055">
        <w:rPr>
          <w:rFonts w:ascii="Times New Roman" w:hAnsi="Times New Roman" w:cs="Times New Roman"/>
          <w:color w:val="2B2A29"/>
          <w:sz w:val="28"/>
          <w:szCs w:val="28"/>
        </w:rPr>
        <w:t>useful</w:t>
      </w:r>
      <w:r w:rsidRPr="00596055">
        <w:rPr>
          <w:rFonts w:ascii="Times New Roman" w:hAnsi="Times New Roman" w:cs="Times New Roman"/>
          <w:color w:val="2B2A29"/>
          <w:spacing w:val="-48"/>
          <w:sz w:val="28"/>
          <w:szCs w:val="28"/>
        </w:rPr>
        <w:t xml:space="preserve"> </w:t>
      </w:r>
      <w:r w:rsidRPr="00596055">
        <w:rPr>
          <w:rFonts w:ascii="Times New Roman" w:hAnsi="Times New Roman" w:cs="Times New Roman"/>
          <w:color w:val="2B2A29"/>
          <w:sz w:val="28"/>
          <w:szCs w:val="28"/>
        </w:rPr>
        <w:t>capacity in the healthcare area. The linear regression algo-</w:t>
      </w:r>
      <w:r w:rsidRPr="00596055">
        <w:rPr>
          <w:rFonts w:ascii="Times New Roman" w:hAnsi="Times New Roman" w:cs="Times New Roman"/>
          <w:color w:val="2B2A29"/>
          <w:spacing w:val="1"/>
          <w:sz w:val="28"/>
          <w:szCs w:val="28"/>
        </w:rPr>
        <w:t xml:space="preserve"> </w:t>
      </w:r>
      <w:r w:rsidRPr="00596055">
        <w:rPr>
          <w:rFonts w:ascii="Times New Roman" w:hAnsi="Times New Roman" w:cs="Times New Roman"/>
          <w:color w:val="2B2A29"/>
          <w:sz w:val="28"/>
          <w:szCs w:val="28"/>
        </w:rPr>
        <w:t>rithm is used to estimate the healthcare costs of the patients</w:t>
      </w:r>
      <w:r w:rsidRPr="00596055">
        <w:rPr>
          <w:rFonts w:ascii="Times New Roman" w:hAnsi="Times New Roman" w:cs="Times New Roman"/>
          <w:color w:val="2B2A29"/>
          <w:spacing w:val="1"/>
          <w:sz w:val="28"/>
          <w:szCs w:val="28"/>
        </w:rPr>
        <w:t xml:space="preserve"> </w:t>
      </w:r>
      <w:r w:rsidRPr="00596055">
        <w:rPr>
          <w:rFonts w:ascii="Times New Roman" w:hAnsi="Times New Roman" w:cs="Times New Roman"/>
          <w:color w:val="2B2A29"/>
          <w:sz w:val="28"/>
          <w:szCs w:val="28"/>
        </w:rPr>
        <w:t>such</w:t>
      </w:r>
      <w:r w:rsidRPr="00596055">
        <w:rPr>
          <w:rFonts w:ascii="Times New Roman" w:hAnsi="Times New Roman" w:cs="Times New Roman"/>
          <w:color w:val="2B2A29"/>
          <w:spacing w:val="1"/>
          <w:sz w:val="28"/>
          <w:szCs w:val="28"/>
        </w:rPr>
        <w:t xml:space="preserve"> </w:t>
      </w:r>
      <w:r w:rsidRPr="00596055">
        <w:rPr>
          <w:rFonts w:ascii="Times New Roman" w:hAnsi="Times New Roman" w:cs="Times New Roman"/>
          <w:color w:val="2B2A29"/>
          <w:sz w:val="28"/>
          <w:szCs w:val="28"/>
        </w:rPr>
        <w:t>as</w:t>
      </w:r>
      <w:r w:rsidRPr="00596055">
        <w:rPr>
          <w:rFonts w:ascii="Times New Roman" w:hAnsi="Times New Roman" w:cs="Times New Roman"/>
          <w:color w:val="2B2A29"/>
          <w:spacing w:val="1"/>
          <w:sz w:val="28"/>
          <w:szCs w:val="28"/>
        </w:rPr>
        <w:t xml:space="preserve"> </w:t>
      </w:r>
      <w:r w:rsidRPr="00596055">
        <w:rPr>
          <w:rFonts w:ascii="Times New Roman" w:hAnsi="Times New Roman" w:cs="Times New Roman"/>
          <w:color w:val="2B2A29"/>
          <w:sz w:val="28"/>
          <w:szCs w:val="28"/>
        </w:rPr>
        <w:t>obesity</w:t>
      </w:r>
      <w:r w:rsidRPr="00596055">
        <w:rPr>
          <w:rFonts w:ascii="Times New Roman" w:hAnsi="Times New Roman" w:cs="Times New Roman"/>
          <w:color w:val="2B2A29"/>
          <w:spacing w:val="1"/>
          <w:sz w:val="28"/>
          <w:szCs w:val="28"/>
        </w:rPr>
        <w:t xml:space="preserve"> </w:t>
      </w:r>
      <w:r w:rsidRPr="00596055">
        <w:rPr>
          <w:rFonts w:ascii="Times New Roman" w:hAnsi="Times New Roman" w:cs="Times New Roman"/>
          <w:color w:val="2B2A29"/>
          <w:sz w:val="28"/>
          <w:szCs w:val="28"/>
        </w:rPr>
        <w:t>(BMI)</w:t>
      </w:r>
      <w:r w:rsidRPr="00596055">
        <w:rPr>
          <w:rFonts w:ascii="Times New Roman" w:hAnsi="Times New Roman" w:cs="Times New Roman"/>
          <w:color w:val="2B2A29"/>
          <w:spacing w:val="1"/>
          <w:sz w:val="28"/>
          <w:szCs w:val="28"/>
        </w:rPr>
        <w:t xml:space="preserve"> </w:t>
      </w:r>
      <w:r w:rsidRPr="00596055">
        <w:rPr>
          <w:rFonts w:ascii="Times New Roman" w:hAnsi="Times New Roman" w:cs="Times New Roman"/>
          <w:color w:val="2B2A29"/>
          <w:sz w:val="28"/>
          <w:szCs w:val="28"/>
        </w:rPr>
        <w:t>using</w:t>
      </w:r>
      <w:r w:rsidRPr="00596055">
        <w:rPr>
          <w:rFonts w:ascii="Times New Roman" w:hAnsi="Times New Roman" w:cs="Times New Roman"/>
          <w:color w:val="2B2A29"/>
          <w:spacing w:val="1"/>
          <w:sz w:val="28"/>
          <w:szCs w:val="28"/>
        </w:rPr>
        <w:t xml:space="preserve"> </w:t>
      </w:r>
      <w:r w:rsidRPr="00596055">
        <w:rPr>
          <w:rFonts w:ascii="Times New Roman" w:hAnsi="Times New Roman" w:cs="Times New Roman"/>
          <w:color w:val="2B2A29"/>
          <w:sz w:val="28"/>
          <w:szCs w:val="28"/>
        </w:rPr>
        <w:t>certain</w:t>
      </w:r>
      <w:r w:rsidRPr="00596055">
        <w:rPr>
          <w:rFonts w:ascii="Times New Roman" w:hAnsi="Times New Roman" w:cs="Times New Roman"/>
          <w:color w:val="2B2A29"/>
          <w:spacing w:val="1"/>
          <w:sz w:val="28"/>
          <w:szCs w:val="28"/>
        </w:rPr>
        <w:t xml:space="preserve"> </w:t>
      </w:r>
      <w:r w:rsidRPr="00596055">
        <w:rPr>
          <w:rFonts w:ascii="Times New Roman" w:hAnsi="Times New Roman" w:cs="Times New Roman"/>
          <w:color w:val="2B2A29"/>
          <w:sz w:val="28"/>
          <w:szCs w:val="28"/>
        </w:rPr>
        <w:t>devices</w:t>
      </w:r>
      <w:r w:rsidRPr="00596055">
        <w:rPr>
          <w:rFonts w:ascii="Times New Roman" w:hAnsi="Times New Roman" w:cs="Times New Roman"/>
          <w:color w:val="2B2A29"/>
          <w:spacing w:val="1"/>
          <w:sz w:val="28"/>
          <w:szCs w:val="28"/>
        </w:rPr>
        <w:t xml:space="preserve"> </w:t>
      </w:r>
      <w:r w:rsidRPr="00596055">
        <w:rPr>
          <w:rFonts w:ascii="Times New Roman" w:hAnsi="Times New Roman" w:cs="Times New Roman"/>
          <w:color w:val="2B2A29"/>
          <w:sz w:val="28"/>
          <w:szCs w:val="28"/>
        </w:rPr>
        <w:t>such</w:t>
      </w:r>
      <w:r w:rsidRPr="00596055">
        <w:rPr>
          <w:rFonts w:ascii="Times New Roman" w:hAnsi="Times New Roman" w:cs="Times New Roman"/>
          <w:color w:val="2B2A29"/>
          <w:spacing w:val="1"/>
          <w:sz w:val="28"/>
          <w:szCs w:val="28"/>
        </w:rPr>
        <w:t xml:space="preserve"> </w:t>
      </w:r>
      <w:r w:rsidRPr="00596055">
        <w:rPr>
          <w:rFonts w:ascii="Times New Roman" w:hAnsi="Times New Roman" w:cs="Times New Roman"/>
          <w:color w:val="2B2A29"/>
          <w:sz w:val="28"/>
          <w:szCs w:val="28"/>
        </w:rPr>
        <w:t>as</w:t>
      </w:r>
      <w:r w:rsidRPr="00596055">
        <w:rPr>
          <w:rFonts w:ascii="Times New Roman" w:hAnsi="Times New Roman" w:cs="Times New Roman"/>
          <w:color w:val="2B2A29"/>
          <w:spacing w:val="1"/>
          <w:sz w:val="28"/>
          <w:szCs w:val="28"/>
        </w:rPr>
        <w:t xml:space="preserve"> </w:t>
      </w:r>
      <w:r w:rsidRPr="00596055">
        <w:rPr>
          <w:rFonts w:ascii="Times New Roman" w:hAnsi="Times New Roman" w:cs="Times New Roman"/>
          <w:color w:val="2B2A29"/>
          <w:sz w:val="28"/>
          <w:szCs w:val="28"/>
        </w:rPr>
        <w:t>smartphones</w:t>
      </w:r>
      <w:r w:rsidRPr="00596055">
        <w:rPr>
          <w:rFonts w:ascii="Times New Roman" w:hAnsi="Times New Roman" w:cs="Times New Roman"/>
          <w:color w:val="2B2A29"/>
          <w:spacing w:val="-11"/>
          <w:sz w:val="28"/>
          <w:szCs w:val="28"/>
        </w:rPr>
        <w:t xml:space="preserve"> </w:t>
      </w:r>
      <w:r w:rsidRPr="00596055">
        <w:rPr>
          <w:rFonts w:ascii="Times New Roman" w:hAnsi="Times New Roman" w:cs="Times New Roman"/>
          <w:color w:val="2B2A29"/>
          <w:sz w:val="28"/>
          <w:szCs w:val="28"/>
        </w:rPr>
        <w:t>and</w:t>
      </w:r>
      <w:r w:rsidRPr="00596055">
        <w:rPr>
          <w:rFonts w:ascii="Times New Roman" w:hAnsi="Times New Roman" w:cs="Times New Roman"/>
          <w:color w:val="2B2A29"/>
          <w:spacing w:val="-11"/>
          <w:sz w:val="28"/>
          <w:szCs w:val="28"/>
        </w:rPr>
        <w:t xml:space="preserve"> </w:t>
      </w:r>
      <w:r w:rsidRPr="00596055">
        <w:rPr>
          <w:rFonts w:ascii="Times New Roman" w:hAnsi="Times New Roman" w:cs="Times New Roman"/>
          <w:color w:val="2B2A29"/>
          <w:sz w:val="28"/>
          <w:szCs w:val="28"/>
        </w:rPr>
        <w:t>smart</w:t>
      </w:r>
      <w:r w:rsidRPr="00596055">
        <w:rPr>
          <w:rFonts w:ascii="Times New Roman" w:hAnsi="Times New Roman" w:cs="Times New Roman"/>
          <w:color w:val="2B2A29"/>
          <w:spacing w:val="-10"/>
          <w:sz w:val="28"/>
          <w:szCs w:val="28"/>
        </w:rPr>
        <w:t xml:space="preserve"> </w:t>
      </w:r>
      <w:r w:rsidRPr="00596055">
        <w:rPr>
          <w:rFonts w:ascii="Times New Roman" w:hAnsi="Times New Roman" w:cs="Times New Roman"/>
          <w:color w:val="2B2A29"/>
          <w:sz w:val="28"/>
          <w:szCs w:val="28"/>
        </w:rPr>
        <w:t>devices.</w:t>
      </w:r>
      <w:r w:rsidRPr="00596055">
        <w:rPr>
          <w:rFonts w:ascii="Times New Roman" w:hAnsi="Times New Roman" w:cs="Times New Roman"/>
          <w:color w:val="2B2A29"/>
          <w:spacing w:val="-11"/>
          <w:sz w:val="28"/>
          <w:szCs w:val="28"/>
        </w:rPr>
        <w:t xml:space="preserve"> </w:t>
      </w:r>
      <w:r w:rsidRPr="00596055">
        <w:rPr>
          <w:rFonts w:ascii="Times New Roman" w:hAnsi="Times New Roman" w:cs="Times New Roman"/>
          <w:color w:val="2B2A29"/>
          <w:sz w:val="28"/>
          <w:szCs w:val="28"/>
        </w:rPr>
        <w:t>For</w:t>
      </w:r>
      <w:r w:rsidRPr="00596055">
        <w:rPr>
          <w:rFonts w:ascii="Times New Roman" w:hAnsi="Times New Roman" w:cs="Times New Roman"/>
          <w:color w:val="2B2A29"/>
          <w:spacing w:val="-11"/>
          <w:sz w:val="28"/>
          <w:szCs w:val="28"/>
        </w:rPr>
        <w:t xml:space="preserve"> </w:t>
      </w:r>
      <w:r w:rsidRPr="00596055">
        <w:rPr>
          <w:rFonts w:ascii="Times New Roman" w:hAnsi="Times New Roman" w:cs="Times New Roman"/>
          <w:color w:val="2B2A29"/>
          <w:sz w:val="28"/>
          <w:szCs w:val="28"/>
        </w:rPr>
        <w:t>estimation,</w:t>
      </w:r>
      <w:r w:rsidRPr="00596055">
        <w:rPr>
          <w:rFonts w:ascii="Times New Roman" w:hAnsi="Times New Roman" w:cs="Times New Roman"/>
          <w:color w:val="2B2A29"/>
          <w:spacing w:val="-12"/>
          <w:sz w:val="28"/>
          <w:szCs w:val="28"/>
        </w:rPr>
        <w:t xml:space="preserve"> </w:t>
      </w:r>
      <w:r w:rsidRPr="00596055">
        <w:rPr>
          <w:rFonts w:ascii="Times New Roman" w:hAnsi="Times New Roman" w:cs="Times New Roman"/>
          <w:color w:val="2B2A29"/>
          <w:sz w:val="28"/>
          <w:szCs w:val="28"/>
        </w:rPr>
        <w:t>by</w:t>
      </w:r>
      <w:r w:rsidRPr="00596055">
        <w:rPr>
          <w:rFonts w:ascii="Times New Roman" w:hAnsi="Times New Roman" w:cs="Times New Roman"/>
          <w:color w:val="2B2A29"/>
          <w:spacing w:val="-11"/>
          <w:sz w:val="28"/>
          <w:szCs w:val="28"/>
        </w:rPr>
        <w:t xml:space="preserve"> </w:t>
      </w:r>
      <w:r w:rsidRPr="00596055">
        <w:rPr>
          <w:rFonts w:ascii="Times New Roman" w:hAnsi="Times New Roman" w:cs="Times New Roman"/>
          <w:color w:val="2B2A29"/>
          <w:sz w:val="28"/>
          <w:szCs w:val="28"/>
        </w:rPr>
        <w:t>the</w:t>
      </w:r>
      <w:r w:rsidRPr="00596055">
        <w:rPr>
          <w:rFonts w:ascii="Times New Roman" w:hAnsi="Times New Roman" w:cs="Times New Roman"/>
          <w:color w:val="2B2A29"/>
          <w:spacing w:val="-10"/>
          <w:sz w:val="28"/>
          <w:szCs w:val="28"/>
        </w:rPr>
        <w:t xml:space="preserve"> </w:t>
      </w:r>
      <w:r w:rsidRPr="00596055">
        <w:rPr>
          <w:rFonts w:ascii="Times New Roman" w:hAnsi="Times New Roman" w:cs="Times New Roman"/>
          <w:color w:val="2B2A29"/>
          <w:sz w:val="28"/>
          <w:szCs w:val="28"/>
        </w:rPr>
        <w:t>use</w:t>
      </w:r>
      <w:r w:rsidRPr="00596055">
        <w:rPr>
          <w:rFonts w:ascii="Times New Roman" w:hAnsi="Times New Roman" w:cs="Times New Roman"/>
          <w:color w:val="2B2A29"/>
          <w:spacing w:val="-12"/>
          <w:sz w:val="28"/>
          <w:szCs w:val="28"/>
        </w:rPr>
        <w:t xml:space="preserve"> </w:t>
      </w:r>
      <w:r w:rsidRPr="00596055">
        <w:rPr>
          <w:rFonts w:ascii="Times New Roman" w:hAnsi="Times New Roman" w:cs="Times New Roman"/>
          <w:color w:val="2B2A29"/>
          <w:sz w:val="28"/>
          <w:szCs w:val="28"/>
        </w:rPr>
        <w:t>of</w:t>
      </w:r>
      <w:r w:rsidRPr="00596055">
        <w:rPr>
          <w:rFonts w:ascii="Times New Roman" w:hAnsi="Times New Roman" w:cs="Times New Roman"/>
          <w:color w:val="2B2A29"/>
          <w:spacing w:val="-48"/>
          <w:sz w:val="28"/>
          <w:szCs w:val="28"/>
        </w:rPr>
        <w:t xml:space="preserve"> </w:t>
      </w:r>
      <w:r w:rsidRPr="00596055">
        <w:rPr>
          <w:rFonts w:ascii="Times New Roman" w:hAnsi="Times New Roman" w:cs="Times New Roman"/>
          <w:color w:val="2B2A29"/>
          <w:sz w:val="28"/>
          <w:szCs w:val="28"/>
        </w:rPr>
        <w:t>linear regression, supervised learning performs more ac-</w:t>
      </w:r>
      <w:r w:rsidRPr="00596055">
        <w:rPr>
          <w:rFonts w:ascii="Times New Roman" w:hAnsi="Times New Roman" w:cs="Times New Roman"/>
          <w:color w:val="2B2A29"/>
          <w:spacing w:val="1"/>
          <w:sz w:val="28"/>
          <w:szCs w:val="28"/>
        </w:rPr>
        <w:t xml:space="preserve"> </w:t>
      </w:r>
      <w:r w:rsidRPr="00596055">
        <w:rPr>
          <w:rFonts w:ascii="Times New Roman" w:hAnsi="Times New Roman" w:cs="Times New Roman"/>
          <w:color w:val="2B2A29"/>
          <w:sz w:val="28"/>
          <w:szCs w:val="28"/>
        </w:rPr>
        <w:t>curately. By providing comprehensive evidence, regression</w:t>
      </w:r>
      <w:r w:rsidRPr="00596055">
        <w:rPr>
          <w:rFonts w:ascii="Times New Roman" w:hAnsi="Times New Roman" w:cs="Times New Roman"/>
          <w:color w:val="2B2A29"/>
          <w:spacing w:val="1"/>
          <w:sz w:val="28"/>
          <w:szCs w:val="28"/>
        </w:rPr>
        <w:t xml:space="preserve"> </w:t>
      </w:r>
      <w:r w:rsidRPr="00596055">
        <w:rPr>
          <w:rFonts w:ascii="Times New Roman" w:hAnsi="Times New Roman" w:cs="Times New Roman"/>
          <w:color w:val="2B2A29"/>
          <w:sz w:val="28"/>
          <w:szCs w:val="28"/>
        </w:rPr>
        <w:t>methodology can be eﬀectively used for prognosis in con-</w:t>
      </w:r>
      <w:r w:rsidRPr="00596055">
        <w:rPr>
          <w:rFonts w:ascii="Times New Roman" w:hAnsi="Times New Roman" w:cs="Times New Roman"/>
          <w:color w:val="2B2A29"/>
          <w:spacing w:val="1"/>
          <w:sz w:val="28"/>
          <w:szCs w:val="28"/>
        </w:rPr>
        <w:t xml:space="preserve"> </w:t>
      </w:r>
      <w:r w:rsidRPr="00596055">
        <w:rPr>
          <w:rFonts w:ascii="Times New Roman" w:hAnsi="Times New Roman" w:cs="Times New Roman"/>
          <w:color w:val="2B2A29"/>
          <w:sz w:val="28"/>
          <w:szCs w:val="28"/>
        </w:rPr>
        <w:t>junction</w:t>
      </w:r>
      <w:r w:rsidRPr="00596055">
        <w:rPr>
          <w:rFonts w:ascii="Times New Roman" w:hAnsi="Times New Roman" w:cs="Times New Roman"/>
          <w:color w:val="2B2A29"/>
          <w:spacing w:val="-12"/>
          <w:sz w:val="28"/>
          <w:szCs w:val="28"/>
        </w:rPr>
        <w:t xml:space="preserve"> </w:t>
      </w:r>
      <w:r w:rsidRPr="00596055">
        <w:rPr>
          <w:rFonts w:ascii="Times New Roman" w:hAnsi="Times New Roman" w:cs="Times New Roman"/>
          <w:color w:val="2B2A29"/>
          <w:sz w:val="28"/>
          <w:szCs w:val="28"/>
        </w:rPr>
        <w:t>with</w:t>
      </w:r>
      <w:r w:rsidRPr="00596055">
        <w:rPr>
          <w:rFonts w:ascii="Times New Roman" w:hAnsi="Times New Roman" w:cs="Times New Roman"/>
          <w:color w:val="2B2A29"/>
          <w:spacing w:val="-12"/>
          <w:sz w:val="28"/>
          <w:szCs w:val="28"/>
        </w:rPr>
        <w:t xml:space="preserve"> </w:t>
      </w:r>
      <w:r w:rsidRPr="00596055">
        <w:rPr>
          <w:rFonts w:ascii="Times New Roman" w:hAnsi="Times New Roman" w:cs="Times New Roman"/>
          <w:color w:val="2B2A29"/>
          <w:sz w:val="28"/>
          <w:szCs w:val="28"/>
        </w:rPr>
        <w:t>the</w:t>
      </w:r>
      <w:r w:rsidRPr="00596055">
        <w:rPr>
          <w:rFonts w:ascii="Times New Roman" w:hAnsi="Times New Roman" w:cs="Times New Roman"/>
          <w:color w:val="2B2A29"/>
          <w:spacing w:val="-11"/>
          <w:sz w:val="28"/>
          <w:szCs w:val="28"/>
        </w:rPr>
        <w:t xml:space="preserve"> </w:t>
      </w:r>
      <w:r w:rsidRPr="00596055">
        <w:rPr>
          <w:rFonts w:ascii="Times New Roman" w:hAnsi="Times New Roman" w:cs="Times New Roman"/>
          <w:color w:val="2B2A29"/>
          <w:sz w:val="28"/>
          <w:szCs w:val="28"/>
        </w:rPr>
        <w:t>dataset.</w:t>
      </w:r>
      <w:r w:rsidRPr="00596055">
        <w:rPr>
          <w:rFonts w:ascii="Times New Roman" w:hAnsi="Times New Roman" w:cs="Times New Roman"/>
          <w:color w:val="2B2A29"/>
          <w:spacing w:val="-12"/>
          <w:sz w:val="28"/>
          <w:szCs w:val="28"/>
        </w:rPr>
        <w:t xml:space="preserve"> </w:t>
      </w:r>
      <w:r w:rsidRPr="00596055">
        <w:rPr>
          <w:rFonts w:ascii="Times New Roman" w:hAnsi="Times New Roman" w:cs="Times New Roman"/>
          <w:color w:val="2B2A29"/>
          <w:sz w:val="28"/>
          <w:szCs w:val="28"/>
        </w:rPr>
        <w:t>The</w:t>
      </w:r>
      <w:r w:rsidRPr="00596055">
        <w:rPr>
          <w:rFonts w:ascii="Times New Roman" w:hAnsi="Times New Roman" w:cs="Times New Roman"/>
          <w:color w:val="2B2A29"/>
          <w:spacing w:val="-12"/>
          <w:sz w:val="28"/>
          <w:szCs w:val="28"/>
        </w:rPr>
        <w:t xml:space="preserve"> </w:t>
      </w:r>
      <w:r w:rsidRPr="00596055">
        <w:rPr>
          <w:rFonts w:ascii="Times New Roman" w:hAnsi="Times New Roman" w:cs="Times New Roman"/>
          <w:color w:val="2B2A29"/>
          <w:sz w:val="28"/>
          <w:szCs w:val="28"/>
        </w:rPr>
        <w:t>domain</w:t>
      </w:r>
      <w:r w:rsidRPr="00596055">
        <w:rPr>
          <w:rFonts w:ascii="Times New Roman" w:hAnsi="Times New Roman" w:cs="Times New Roman"/>
          <w:color w:val="2B2A29"/>
          <w:spacing w:val="-12"/>
          <w:sz w:val="28"/>
          <w:szCs w:val="28"/>
        </w:rPr>
        <w:t xml:space="preserve"> </w:t>
      </w:r>
      <w:r w:rsidRPr="00596055">
        <w:rPr>
          <w:rFonts w:ascii="Times New Roman" w:hAnsi="Times New Roman" w:cs="Times New Roman"/>
          <w:color w:val="2B2A29"/>
          <w:sz w:val="28"/>
          <w:szCs w:val="28"/>
        </w:rPr>
        <w:t>and</w:t>
      </w:r>
      <w:r w:rsidRPr="00596055">
        <w:rPr>
          <w:rFonts w:ascii="Times New Roman" w:hAnsi="Times New Roman" w:cs="Times New Roman"/>
          <w:color w:val="2B2A29"/>
          <w:spacing w:val="-11"/>
          <w:sz w:val="28"/>
          <w:szCs w:val="28"/>
        </w:rPr>
        <w:t xml:space="preserve"> </w:t>
      </w:r>
      <w:r w:rsidRPr="00596055">
        <w:rPr>
          <w:rFonts w:ascii="Times New Roman" w:hAnsi="Times New Roman" w:cs="Times New Roman"/>
          <w:color w:val="2B2A29"/>
          <w:sz w:val="28"/>
          <w:szCs w:val="28"/>
        </w:rPr>
        <w:t>time</w:t>
      </w:r>
      <w:r w:rsidRPr="00596055">
        <w:rPr>
          <w:rFonts w:ascii="Times New Roman" w:hAnsi="Times New Roman" w:cs="Times New Roman"/>
          <w:color w:val="2B2A29"/>
          <w:spacing w:val="-11"/>
          <w:sz w:val="28"/>
          <w:szCs w:val="28"/>
        </w:rPr>
        <w:t xml:space="preserve"> </w:t>
      </w:r>
      <w:r w:rsidRPr="00596055">
        <w:rPr>
          <w:rFonts w:ascii="Times New Roman" w:hAnsi="Times New Roman" w:cs="Times New Roman"/>
          <w:color w:val="2B2A29"/>
          <w:sz w:val="28"/>
          <w:szCs w:val="28"/>
        </w:rPr>
        <w:t>accuracy</w:t>
      </w:r>
      <w:r w:rsidRPr="00596055">
        <w:rPr>
          <w:rFonts w:ascii="Times New Roman" w:hAnsi="Times New Roman" w:cs="Times New Roman"/>
          <w:color w:val="2B2A29"/>
          <w:spacing w:val="-11"/>
          <w:sz w:val="28"/>
          <w:szCs w:val="28"/>
        </w:rPr>
        <w:t xml:space="preserve"> </w:t>
      </w:r>
      <w:r w:rsidRPr="00596055">
        <w:rPr>
          <w:rFonts w:ascii="Times New Roman" w:hAnsi="Times New Roman" w:cs="Times New Roman"/>
          <w:color w:val="2B2A29"/>
          <w:sz w:val="28"/>
          <w:szCs w:val="28"/>
        </w:rPr>
        <w:t>will</w:t>
      </w:r>
      <w:r w:rsidRPr="00596055">
        <w:rPr>
          <w:rFonts w:ascii="Times New Roman" w:hAnsi="Times New Roman" w:cs="Times New Roman"/>
          <w:color w:val="2B2A29"/>
          <w:spacing w:val="-47"/>
          <w:sz w:val="28"/>
          <w:szCs w:val="28"/>
        </w:rPr>
        <w:t xml:space="preserve"> </w:t>
      </w:r>
      <w:r w:rsidRPr="00596055">
        <w:rPr>
          <w:rFonts w:ascii="Times New Roman" w:hAnsi="Times New Roman" w:cs="Times New Roman"/>
          <w:color w:val="2B2A29"/>
          <w:sz w:val="28"/>
          <w:szCs w:val="28"/>
        </w:rPr>
        <w:t>determine</w:t>
      </w:r>
      <w:r w:rsidRPr="00596055">
        <w:rPr>
          <w:rFonts w:ascii="Times New Roman" w:hAnsi="Times New Roman" w:cs="Times New Roman"/>
          <w:color w:val="2B2A29"/>
          <w:spacing w:val="1"/>
          <w:sz w:val="28"/>
          <w:szCs w:val="28"/>
        </w:rPr>
        <w:t xml:space="preserve"> </w:t>
      </w:r>
      <w:r w:rsidRPr="00596055">
        <w:rPr>
          <w:rFonts w:ascii="Times New Roman" w:hAnsi="Times New Roman" w:cs="Times New Roman"/>
          <w:color w:val="2B2A29"/>
          <w:sz w:val="28"/>
          <w:szCs w:val="28"/>
        </w:rPr>
        <w:t>the</w:t>
      </w:r>
      <w:r w:rsidRPr="00596055">
        <w:rPr>
          <w:rFonts w:ascii="Times New Roman" w:hAnsi="Times New Roman" w:cs="Times New Roman"/>
          <w:color w:val="2B2A29"/>
          <w:spacing w:val="1"/>
          <w:sz w:val="28"/>
          <w:szCs w:val="28"/>
        </w:rPr>
        <w:t xml:space="preserve"> </w:t>
      </w:r>
      <w:r w:rsidRPr="00596055">
        <w:rPr>
          <w:rFonts w:ascii="Times New Roman" w:hAnsi="Times New Roman" w:cs="Times New Roman"/>
          <w:color w:val="2B2A29"/>
          <w:sz w:val="28"/>
          <w:szCs w:val="28"/>
        </w:rPr>
        <w:t>prediction</w:t>
      </w:r>
      <w:r w:rsidRPr="00596055">
        <w:rPr>
          <w:rFonts w:ascii="Times New Roman" w:hAnsi="Times New Roman" w:cs="Times New Roman"/>
          <w:color w:val="2B2A29"/>
          <w:spacing w:val="1"/>
          <w:sz w:val="28"/>
          <w:szCs w:val="28"/>
        </w:rPr>
        <w:t xml:space="preserve"> </w:t>
      </w:r>
      <w:r w:rsidRPr="00596055">
        <w:rPr>
          <w:rFonts w:ascii="Times New Roman" w:hAnsi="Times New Roman" w:cs="Times New Roman"/>
          <w:color w:val="2B2A29"/>
          <w:sz w:val="28"/>
          <w:szCs w:val="28"/>
        </w:rPr>
        <w:t>model</w:t>
      </w:r>
      <w:r w:rsidRPr="00596055">
        <w:rPr>
          <w:rFonts w:ascii="Times New Roman" w:hAnsi="Times New Roman" w:cs="Times New Roman"/>
          <w:color w:val="2B2A29"/>
          <w:spacing w:val="1"/>
          <w:sz w:val="28"/>
          <w:szCs w:val="28"/>
        </w:rPr>
        <w:t xml:space="preserve"> </w:t>
      </w:r>
      <w:r w:rsidRPr="00596055">
        <w:rPr>
          <w:rFonts w:ascii="Times New Roman" w:hAnsi="Times New Roman" w:cs="Times New Roman"/>
          <w:color w:val="2B2A29"/>
          <w:sz w:val="28"/>
          <w:szCs w:val="28"/>
        </w:rPr>
        <w:t>and</w:t>
      </w:r>
      <w:r w:rsidRPr="00596055">
        <w:rPr>
          <w:rFonts w:ascii="Times New Roman" w:hAnsi="Times New Roman" w:cs="Times New Roman"/>
          <w:color w:val="2B2A29"/>
          <w:spacing w:val="1"/>
          <w:sz w:val="28"/>
          <w:szCs w:val="28"/>
        </w:rPr>
        <w:t xml:space="preserve"> </w:t>
      </w:r>
      <w:r w:rsidRPr="00596055">
        <w:rPr>
          <w:rFonts w:ascii="Times New Roman" w:hAnsi="Times New Roman" w:cs="Times New Roman"/>
          <w:color w:val="2B2A29"/>
          <w:sz w:val="28"/>
          <w:szCs w:val="28"/>
        </w:rPr>
        <w:t>the</w:t>
      </w:r>
      <w:r w:rsidRPr="00596055">
        <w:rPr>
          <w:rFonts w:ascii="Times New Roman" w:hAnsi="Times New Roman" w:cs="Times New Roman"/>
          <w:color w:val="2B2A29"/>
          <w:spacing w:val="1"/>
          <w:sz w:val="28"/>
          <w:szCs w:val="28"/>
        </w:rPr>
        <w:t xml:space="preserve"> </w:t>
      </w:r>
      <w:r w:rsidRPr="00596055">
        <w:rPr>
          <w:rFonts w:ascii="Times New Roman" w:hAnsi="Times New Roman" w:cs="Times New Roman"/>
          <w:color w:val="2B2A29"/>
          <w:sz w:val="28"/>
          <w:szCs w:val="28"/>
        </w:rPr>
        <w:t>estimation</w:t>
      </w:r>
      <w:r w:rsidRPr="00596055">
        <w:rPr>
          <w:rFonts w:ascii="Times New Roman" w:hAnsi="Times New Roman" w:cs="Times New Roman"/>
          <w:color w:val="2B2A29"/>
          <w:spacing w:val="1"/>
          <w:sz w:val="28"/>
          <w:szCs w:val="28"/>
        </w:rPr>
        <w:t xml:space="preserve"> </w:t>
      </w:r>
      <w:r w:rsidRPr="00596055">
        <w:rPr>
          <w:rFonts w:ascii="Times New Roman" w:hAnsi="Times New Roman" w:cs="Times New Roman"/>
          <w:color w:val="2B2A29"/>
          <w:sz w:val="28"/>
          <w:szCs w:val="28"/>
        </w:rPr>
        <w:t>of</w:t>
      </w:r>
      <w:r w:rsidRPr="00596055">
        <w:rPr>
          <w:rFonts w:ascii="Times New Roman" w:hAnsi="Times New Roman" w:cs="Times New Roman"/>
          <w:color w:val="2B2A29"/>
          <w:spacing w:val="1"/>
          <w:sz w:val="28"/>
          <w:szCs w:val="28"/>
        </w:rPr>
        <w:t xml:space="preserve"> </w:t>
      </w:r>
      <w:r w:rsidRPr="00596055">
        <w:rPr>
          <w:rFonts w:ascii="Times New Roman" w:hAnsi="Times New Roman" w:cs="Times New Roman"/>
          <w:color w:val="2B2A29"/>
          <w:sz w:val="28"/>
          <w:szCs w:val="28"/>
        </w:rPr>
        <w:t>healthcare expenses. The proposed method reduces the risk</w:t>
      </w:r>
      <w:r w:rsidRPr="00596055">
        <w:rPr>
          <w:rFonts w:ascii="Times New Roman" w:hAnsi="Times New Roman" w:cs="Times New Roman"/>
          <w:color w:val="2B2A29"/>
          <w:spacing w:val="1"/>
          <w:sz w:val="28"/>
          <w:szCs w:val="28"/>
        </w:rPr>
        <w:t xml:space="preserve"> </w:t>
      </w:r>
      <w:r w:rsidRPr="00596055">
        <w:rPr>
          <w:rFonts w:ascii="Times New Roman" w:hAnsi="Times New Roman" w:cs="Times New Roman"/>
          <w:color w:val="2B2A29"/>
          <w:sz w:val="28"/>
          <w:szCs w:val="28"/>
        </w:rPr>
        <w:t>of overﬁtting, and also, training time is less. This method is</w:t>
      </w:r>
      <w:r w:rsidRPr="00596055">
        <w:rPr>
          <w:rFonts w:ascii="Times New Roman" w:hAnsi="Times New Roman" w:cs="Times New Roman"/>
          <w:color w:val="2B2A29"/>
          <w:spacing w:val="-47"/>
          <w:sz w:val="28"/>
          <w:szCs w:val="28"/>
        </w:rPr>
        <w:t xml:space="preserve"> </w:t>
      </w:r>
      <w:r w:rsidRPr="00596055">
        <w:rPr>
          <w:rFonts w:ascii="Times New Roman" w:hAnsi="Times New Roman" w:cs="Times New Roman"/>
          <w:color w:val="2B2A29"/>
          <w:sz w:val="28"/>
          <w:szCs w:val="28"/>
        </w:rPr>
        <w:t>eﬀective in estimating the healthcare costs of patients with</w:t>
      </w:r>
      <w:r w:rsidRPr="00596055">
        <w:rPr>
          <w:rFonts w:ascii="Times New Roman" w:hAnsi="Times New Roman" w:cs="Times New Roman"/>
          <w:color w:val="2B2A29"/>
          <w:spacing w:val="1"/>
          <w:sz w:val="28"/>
          <w:szCs w:val="28"/>
        </w:rPr>
        <w:t xml:space="preserve"> </w:t>
      </w:r>
      <w:r w:rsidRPr="00596055">
        <w:rPr>
          <w:rFonts w:ascii="Times New Roman" w:hAnsi="Times New Roman" w:cs="Times New Roman"/>
          <w:color w:val="2B2A29"/>
          <w:w w:val="95"/>
          <w:sz w:val="28"/>
          <w:szCs w:val="28"/>
        </w:rPr>
        <w:t>an accuracy rate of 97.89%. The extensive tests on a real-time</w:t>
      </w:r>
      <w:r w:rsidRPr="00596055">
        <w:rPr>
          <w:rFonts w:ascii="Times New Roman" w:hAnsi="Times New Roman" w:cs="Times New Roman"/>
          <w:color w:val="2B2A29"/>
          <w:spacing w:val="1"/>
          <w:w w:val="95"/>
          <w:sz w:val="28"/>
          <w:szCs w:val="28"/>
        </w:rPr>
        <w:t xml:space="preserve"> </w:t>
      </w:r>
      <w:r w:rsidRPr="00596055">
        <w:rPr>
          <w:rFonts w:ascii="Times New Roman" w:hAnsi="Times New Roman" w:cs="Times New Roman"/>
          <w:color w:val="2B2A29"/>
          <w:sz w:val="28"/>
          <w:szCs w:val="28"/>
        </w:rPr>
        <w:t>world</w:t>
      </w:r>
      <w:r w:rsidRPr="00596055">
        <w:rPr>
          <w:rFonts w:ascii="Times New Roman" w:hAnsi="Times New Roman" w:cs="Times New Roman"/>
          <w:color w:val="2B2A29"/>
          <w:spacing w:val="-9"/>
          <w:sz w:val="28"/>
          <w:szCs w:val="28"/>
        </w:rPr>
        <w:t xml:space="preserve"> </w:t>
      </w:r>
      <w:r w:rsidRPr="00596055">
        <w:rPr>
          <w:rFonts w:ascii="Times New Roman" w:hAnsi="Times New Roman" w:cs="Times New Roman"/>
          <w:color w:val="2B2A29"/>
          <w:sz w:val="28"/>
          <w:szCs w:val="28"/>
        </w:rPr>
        <w:t>database</w:t>
      </w:r>
      <w:r w:rsidRPr="00596055">
        <w:rPr>
          <w:rFonts w:ascii="Times New Roman" w:hAnsi="Times New Roman" w:cs="Times New Roman"/>
          <w:color w:val="2B2A29"/>
          <w:spacing w:val="-8"/>
          <w:sz w:val="28"/>
          <w:szCs w:val="28"/>
        </w:rPr>
        <w:t xml:space="preserve"> </w:t>
      </w:r>
      <w:r w:rsidRPr="00596055">
        <w:rPr>
          <w:rFonts w:ascii="Times New Roman" w:hAnsi="Times New Roman" w:cs="Times New Roman"/>
          <w:color w:val="2B2A29"/>
          <w:sz w:val="28"/>
          <w:szCs w:val="28"/>
        </w:rPr>
        <w:t>have</w:t>
      </w:r>
      <w:r w:rsidRPr="00596055">
        <w:rPr>
          <w:rFonts w:ascii="Times New Roman" w:hAnsi="Times New Roman" w:cs="Times New Roman"/>
          <w:color w:val="2B2A29"/>
          <w:spacing w:val="-8"/>
          <w:sz w:val="28"/>
          <w:szCs w:val="28"/>
        </w:rPr>
        <w:t xml:space="preserve"> </w:t>
      </w:r>
      <w:r w:rsidRPr="00596055">
        <w:rPr>
          <w:rFonts w:ascii="Times New Roman" w:hAnsi="Times New Roman" w:cs="Times New Roman"/>
          <w:color w:val="2B2A29"/>
          <w:sz w:val="28"/>
          <w:szCs w:val="28"/>
        </w:rPr>
        <w:t>conﬁrmed</w:t>
      </w:r>
      <w:r w:rsidRPr="00596055">
        <w:rPr>
          <w:rFonts w:ascii="Times New Roman" w:hAnsi="Times New Roman" w:cs="Times New Roman"/>
          <w:color w:val="2B2A29"/>
          <w:spacing w:val="-9"/>
          <w:sz w:val="28"/>
          <w:szCs w:val="28"/>
        </w:rPr>
        <w:t xml:space="preserve"> </w:t>
      </w:r>
      <w:r w:rsidRPr="00596055">
        <w:rPr>
          <w:rFonts w:ascii="Times New Roman" w:hAnsi="Times New Roman" w:cs="Times New Roman"/>
          <w:color w:val="2B2A29"/>
          <w:sz w:val="28"/>
          <w:szCs w:val="28"/>
        </w:rPr>
        <w:t>the</w:t>
      </w:r>
      <w:r w:rsidRPr="00596055">
        <w:rPr>
          <w:rFonts w:ascii="Times New Roman" w:hAnsi="Times New Roman" w:cs="Times New Roman"/>
          <w:color w:val="2B2A29"/>
          <w:spacing w:val="-8"/>
          <w:sz w:val="28"/>
          <w:szCs w:val="28"/>
        </w:rPr>
        <w:t xml:space="preserve"> </w:t>
      </w:r>
      <w:r w:rsidRPr="00596055">
        <w:rPr>
          <w:rFonts w:ascii="Times New Roman" w:hAnsi="Times New Roman" w:cs="Times New Roman"/>
          <w:color w:val="2B2A29"/>
          <w:sz w:val="28"/>
          <w:szCs w:val="28"/>
        </w:rPr>
        <w:t>eﬃciency</w:t>
      </w:r>
      <w:r w:rsidRPr="00596055">
        <w:rPr>
          <w:rFonts w:ascii="Times New Roman" w:hAnsi="Times New Roman" w:cs="Times New Roman"/>
          <w:color w:val="2B2A29"/>
          <w:spacing w:val="-8"/>
          <w:sz w:val="28"/>
          <w:szCs w:val="28"/>
        </w:rPr>
        <w:t xml:space="preserve"> </w:t>
      </w:r>
      <w:r w:rsidRPr="00596055">
        <w:rPr>
          <w:rFonts w:ascii="Times New Roman" w:hAnsi="Times New Roman" w:cs="Times New Roman"/>
          <w:color w:val="2B2A29"/>
          <w:sz w:val="28"/>
          <w:szCs w:val="28"/>
        </w:rPr>
        <w:t>of</w:t>
      </w:r>
      <w:r w:rsidRPr="00596055">
        <w:rPr>
          <w:rFonts w:ascii="Times New Roman" w:hAnsi="Times New Roman" w:cs="Times New Roman"/>
          <w:color w:val="2B2A29"/>
          <w:spacing w:val="-9"/>
          <w:sz w:val="28"/>
          <w:szCs w:val="28"/>
        </w:rPr>
        <w:t xml:space="preserve"> </w:t>
      </w:r>
      <w:r w:rsidRPr="00596055">
        <w:rPr>
          <w:rFonts w:ascii="Times New Roman" w:hAnsi="Times New Roman" w:cs="Times New Roman"/>
          <w:color w:val="2B2A29"/>
          <w:sz w:val="28"/>
          <w:szCs w:val="28"/>
        </w:rPr>
        <w:t>our</w:t>
      </w:r>
      <w:r w:rsidRPr="00596055">
        <w:rPr>
          <w:rFonts w:ascii="Times New Roman" w:hAnsi="Times New Roman" w:cs="Times New Roman"/>
          <w:color w:val="2B2A29"/>
          <w:spacing w:val="-8"/>
          <w:sz w:val="28"/>
          <w:szCs w:val="28"/>
        </w:rPr>
        <w:t xml:space="preserve"> </w:t>
      </w:r>
      <w:r w:rsidRPr="00596055">
        <w:rPr>
          <w:rFonts w:ascii="Times New Roman" w:hAnsi="Times New Roman" w:cs="Times New Roman"/>
          <w:color w:val="2B2A29"/>
          <w:sz w:val="28"/>
          <w:szCs w:val="28"/>
        </w:rPr>
        <w:t>method.</w:t>
      </w:r>
    </w:p>
    <w:p w14:paraId="56DECC46" w14:textId="77777777" w:rsidR="00596055" w:rsidRDefault="00596055" w:rsidP="000D6B81">
      <w:pPr>
        <w:pStyle w:val="BodyText"/>
        <w:spacing w:before="161"/>
        <w:ind w:left="119" w:right="794"/>
        <w:jc w:val="both"/>
        <w:rPr>
          <w:rFonts w:ascii="Times New Roman" w:hAnsi="Times New Roman" w:cs="Times New Roman"/>
          <w:color w:val="2B2A29"/>
          <w:sz w:val="28"/>
          <w:szCs w:val="28"/>
        </w:rPr>
      </w:pPr>
    </w:p>
    <w:p w14:paraId="3C4A5620" w14:textId="70F695AA" w:rsidR="000D6B81" w:rsidRPr="000D6B81" w:rsidRDefault="000D6B81" w:rsidP="000D6B81">
      <w:pPr>
        <w:pStyle w:val="BodyText"/>
        <w:spacing w:before="161"/>
        <w:ind w:left="119" w:right="794"/>
        <w:jc w:val="both"/>
        <w:rPr>
          <w:rFonts w:ascii="Times New Roman" w:hAnsi="Times New Roman" w:cs="Times New Roman"/>
          <w:sz w:val="28"/>
          <w:szCs w:val="28"/>
        </w:rPr>
      </w:pPr>
      <w:r w:rsidRPr="000D6B81">
        <w:rPr>
          <w:rFonts w:ascii="Times New Roman" w:hAnsi="Times New Roman" w:cs="Times New Roman"/>
          <w:sz w:val="28"/>
          <w:szCs w:val="28"/>
        </w:rPr>
        <w:t>the above project on the estimation and prediction of hospitalization and medical care costs holds significant promise in improving healthcare economics and decision-making. By leveraging advanced data analytics techniques and machine learning algorithms, the project aims to provide accurate cost estimation, optimize resource allocation, and promote affordability and accessibility of healthcare services.However, it is essential to acknowledge the potential limitations and challenges associated with the project. Data limitations, including quality and availability, may impact the accuracy and generalizability of the models. The complex nature of cost determinants and the evolving healthcare landscape introduce uncertainties that may affect the long-term viability of the developed models. Additionally, ethical considerations related to patient privacy and data security must be addressed throughout the project to ensure responsible data handling.</w:t>
      </w:r>
    </w:p>
    <w:p w14:paraId="0AD6D2D5" w14:textId="77777777" w:rsidR="000D6B81" w:rsidRPr="000D6B81" w:rsidRDefault="000D6B81" w:rsidP="000D6B81">
      <w:pPr>
        <w:pStyle w:val="BodyText"/>
        <w:spacing w:before="161"/>
        <w:ind w:left="119" w:right="794"/>
        <w:jc w:val="both"/>
        <w:rPr>
          <w:rFonts w:ascii="Times New Roman" w:hAnsi="Times New Roman" w:cs="Times New Roman"/>
          <w:sz w:val="28"/>
          <w:szCs w:val="28"/>
        </w:rPr>
      </w:pPr>
    </w:p>
    <w:p w14:paraId="7863D56B" w14:textId="6E62FA9C" w:rsidR="00596055" w:rsidRDefault="000D6B81" w:rsidP="000D6B81">
      <w:pPr>
        <w:pStyle w:val="BodyText"/>
        <w:spacing w:before="161"/>
        <w:ind w:left="119" w:right="794"/>
        <w:jc w:val="both"/>
        <w:rPr>
          <w:rFonts w:ascii="Times New Roman" w:hAnsi="Times New Roman" w:cs="Times New Roman"/>
          <w:sz w:val="28"/>
          <w:szCs w:val="28"/>
        </w:rPr>
      </w:pPr>
      <w:r w:rsidRPr="000D6B81">
        <w:rPr>
          <w:rFonts w:ascii="Times New Roman" w:hAnsi="Times New Roman" w:cs="Times New Roman"/>
          <w:sz w:val="28"/>
          <w:szCs w:val="28"/>
        </w:rPr>
        <w:t>Despite these challenges, the project's advantages are substantial. Accurate cost estimation facilitates informed decision-making, enabling healthcare providers to optimize their financial resources and improve patient care delivery. Insurance companies can develop fair pricing strategies, enhancing financial planning and ensuring equitable coverage for policyholders. Policymakers can make evidence-based decisions, leading to efficient resource allocation and effective healthcare policies. Overall, the project's outcomes can contribute to enhancing healthcare management, affordability, and the delivery of high-quality care. Continuous improvement and ongoing adaptation to emerging trends will be crucial for the long-term success and impact of the project.</w:t>
      </w:r>
    </w:p>
    <w:p w14:paraId="2AEEEF72" w14:textId="77777777" w:rsidR="000D6B81" w:rsidRDefault="000D6B81" w:rsidP="000D6B81">
      <w:pPr>
        <w:pStyle w:val="BodyText"/>
        <w:spacing w:before="161"/>
        <w:ind w:left="119" w:right="38"/>
        <w:jc w:val="both"/>
        <w:rPr>
          <w:rFonts w:ascii="Times New Roman" w:hAnsi="Times New Roman" w:cs="Times New Roman"/>
          <w:sz w:val="28"/>
          <w:szCs w:val="28"/>
        </w:rPr>
      </w:pPr>
    </w:p>
    <w:p w14:paraId="37053A8A" w14:textId="77777777" w:rsidR="000D6B81" w:rsidRPr="00596055" w:rsidRDefault="000D6B81" w:rsidP="000724E6">
      <w:pPr>
        <w:pStyle w:val="BodyText"/>
        <w:spacing w:before="161"/>
        <w:ind w:right="38"/>
        <w:jc w:val="both"/>
        <w:rPr>
          <w:rFonts w:ascii="Times New Roman" w:hAnsi="Times New Roman" w:cs="Times New Roman"/>
          <w:sz w:val="28"/>
          <w:szCs w:val="28"/>
        </w:rPr>
      </w:pPr>
    </w:p>
    <w:p w14:paraId="6F0146E0" w14:textId="77777777" w:rsidR="00873135" w:rsidRDefault="00873135">
      <w:pPr>
        <w:pStyle w:val="BodyText"/>
        <w:spacing w:before="3"/>
        <w:rPr>
          <w:rFonts w:ascii="Times New Roman"/>
          <w:b/>
          <w:sz w:val="30"/>
        </w:rPr>
      </w:pPr>
    </w:p>
    <w:p w14:paraId="20CEF584" w14:textId="77777777" w:rsidR="00873135" w:rsidRDefault="00613BCC">
      <w:pPr>
        <w:pStyle w:val="Heading2"/>
        <w:ind w:left="3301" w:firstLine="0"/>
        <w:rPr>
          <w:spacing w:val="-4"/>
        </w:rPr>
      </w:pPr>
      <w:r>
        <w:lastRenderedPageBreak/>
        <w:t>9</w:t>
      </w:r>
      <w:r>
        <w:rPr>
          <w:spacing w:val="-11"/>
        </w:rPr>
        <w:t xml:space="preserve"> </w:t>
      </w:r>
      <w:r>
        <w:t>FUTURE</w:t>
      </w:r>
      <w:r>
        <w:rPr>
          <w:spacing w:val="-8"/>
        </w:rPr>
        <w:t xml:space="preserve"> </w:t>
      </w:r>
      <w:r>
        <w:rPr>
          <w:spacing w:val="-4"/>
        </w:rPr>
        <w:t>SCOPE</w:t>
      </w:r>
    </w:p>
    <w:p w14:paraId="212FD28E" w14:textId="77777777" w:rsidR="000724E6" w:rsidRDefault="000724E6">
      <w:pPr>
        <w:pStyle w:val="Heading2"/>
        <w:ind w:left="3301" w:firstLine="0"/>
      </w:pPr>
    </w:p>
    <w:p w14:paraId="70B1EF6F" w14:textId="77777777" w:rsidR="00C110FB" w:rsidRDefault="00C110FB">
      <w:pPr>
        <w:pStyle w:val="BodyText"/>
        <w:rPr>
          <w:rFonts w:ascii="Times New Roman"/>
          <w:b/>
          <w:sz w:val="34"/>
        </w:rPr>
      </w:pPr>
    </w:p>
    <w:p w14:paraId="5D317715" w14:textId="77777777" w:rsidR="000724E6" w:rsidRPr="000724E6" w:rsidRDefault="000724E6" w:rsidP="000724E6">
      <w:pPr>
        <w:pStyle w:val="BodyText"/>
        <w:numPr>
          <w:ilvl w:val="0"/>
          <w:numId w:val="33"/>
        </w:numPr>
        <w:spacing w:before="10"/>
        <w:rPr>
          <w:rFonts w:ascii="Times New Roman"/>
          <w:b/>
          <w:sz w:val="30"/>
          <w:lang w:val="en-IN"/>
        </w:rPr>
      </w:pPr>
      <w:r w:rsidRPr="000724E6">
        <w:rPr>
          <w:rFonts w:ascii="Times New Roman"/>
          <w:b/>
          <w:sz w:val="30"/>
          <w:lang w:val="en-IN"/>
        </w:rPr>
        <w:t xml:space="preserve">Incorporating Real-Time Data: </w:t>
      </w:r>
      <w:r w:rsidRPr="000724E6">
        <w:rPr>
          <w:rFonts w:ascii="Times New Roman"/>
          <w:bCs/>
          <w:sz w:val="30"/>
          <w:lang w:val="en-IN"/>
        </w:rPr>
        <w:t>The project can be expanded to integrate real-time data sources, such as wearable devices and remote patient monitoring, to capture up-to-date information on patient health and healthcare utilization, enabling more accurate and timely cost predictions.</w:t>
      </w:r>
    </w:p>
    <w:p w14:paraId="18300621" w14:textId="77777777" w:rsidR="000724E6" w:rsidRPr="000724E6" w:rsidRDefault="000724E6" w:rsidP="000724E6">
      <w:pPr>
        <w:pStyle w:val="BodyText"/>
        <w:spacing w:before="10"/>
        <w:ind w:left="720"/>
        <w:rPr>
          <w:rFonts w:ascii="Times New Roman"/>
          <w:b/>
          <w:sz w:val="30"/>
          <w:lang w:val="en-IN"/>
        </w:rPr>
      </w:pPr>
    </w:p>
    <w:p w14:paraId="4DB239DE" w14:textId="77777777" w:rsidR="000724E6" w:rsidRDefault="000724E6" w:rsidP="000724E6">
      <w:pPr>
        <w:pStyle w:val="BodyText"/>
        <w:numPr>
          <w:ilvl w:val="0"/>
          <w:numId w:val="33"/>
        </w:numPr>
        <w:spacing w:before="10"/>
        <w:rPr>
          <w:rFonts w:ascii="Times New Roman"/>
          <w:bCs/>
          <w:sz w:val="30"/>
          <w:lang w:val="en-IN"/>
        </w:rPr>
      </w:pPr>
      <w:r w:rsidRPr="000724E6">
        <w:rPr>
          <w:rFonts w:ascii="Times New Roman"/>
          <w:b/>
          <w:sz w:val="30"/>
          <w:lang w:val="en-IN"/>
        </w:rPr>
        <w:t xml:space="preserve">Integration of External Factors: </w:t>
      </w:r>
      <w:r w:rsidRPr="000724E6">
        <w:rPr>
          <w:rFonts w:ascii="Times New Roman"/>
          <w:bCs/>
          <w:sz w:val="30"/>
          <w:lang w:val="en-IN"/>
        </w:rPr>
        <w:t>Future iterations of the project can consider incorporating external factors like socioeconomic conditions, environmental factors, and public health indicators to enhance the predictive models and provide a more comprehensive understanding of cost drivers.</w:t>
      </w:r>
    </w:p>
    <w:p w14:paraId="76C9FB5D" w14:textId="77777777" w:rsidR="000724E6" w:rsidRPr="000724E6" w:rsidRDefault="000724E6" w:rsidP="000724E6">
      <w:pPr>
        <w:pStyle w:val="BodyText"/>
        <w:spacing w:before="10"/>
        <w:ind w:left="720"/>
        <w:rPr>
          <w:rFonts w:ascii="Times New Roman"/>
          <w:bCs/>
          <w:sz w:val="30"/>
          <w:lang w:val="en-IN"/>
        </w:rPr>
      </w:pPr>
    </w:p>
    <w:p w14:paraId="4962E04D" w14:textId="77777777" w:rsidR="000724E6" w:rsidRPr="000724E6" w:rsidRDefault="000724E6" w:rsidP="000724E6">
      <w:pPr>
        <w:pStyle w:val="BodyText"/>
        <w:numPr>
          <w:ilvl w:val="0"/>
          <w:numId w:val="33"/>
        </w:numPr>
        <w:spacing w:before="10"/>
        <w:rPr>
          <w:rFonts w:ascii="Times New Roman"/>
          <w:b/>
          <w:sz w:val="30"/>
          <w:lang w:val="en-IN"/>
        </w:rPr>
      </w:pPr>
      <w:r w:rsidRPr="000724E6">
        <w:rPr>
          <w:rFonts w:ascii="Times New Roman"/>
          <w:b/>
          <w:sz w:val="30"/>
          <w:lang w:val="en-IN"/>
        </w:rPr>
        <w:t xml:space="preserve">Predictive Analytics for Cost Management: </w:t>
      </w:r>
      <w:r w:rsidRPr="000724E6">
        <w:rPr>
          <w:rFonts w:ascii="Times New Roman"/>
          <w:bCs/>
          <w:sz w:val="30"/>
          <w:lang w:val="en-IN"/>
        </w:rPr>
        <w:t>The project's framework can be extended to develop predictive analytics models that not only estimate costs but also proactively identify potential cost-saving opportunities, enabling proactive cost management strategies and interventions.</w:t>
      </w:r>
    </w:p>
    <w:p w14:paraId="069EAB49" w14:textId="77777777" w:rsidR="000724E6" w:rsidRPr="000724E6" w:rsidRDefault="000724E6" w:rsidP="000724E6">
      <w:pPr>
        <w:pStyle w:val="BodyText"/>
        <w:spacing w:before="10"/>
        <w:ind w:left="720"/>
        <w:rPr>
          <w:rFonts w:ascii="Times New Roman"/>
          <w:b/>
          <w:sz w:val="30"/>
          <w:lang w:val="en-IN"/>
        </w:rPr>
      </w:pPr>
    </w:p>
    <w:p w14:paraId="7143BDF7" w14:textId="77777777" w:rsidR="000724E6" w:rsidRPr="000724E6" w:rsidRDefault="000724E6" w:rsidP="000724E6">
      <w:pPr>
        <w:pStyle w:val="BodyText"/>
        <w:numPr>
          <w:ilvl w:val="0"/>
          <w:numId w:val="33"/>
        </w:numPr>
        <w:spacing w:before="10"/>
        <w:rPr>
          <w:rFonts w:ascii="Times New Roman"/>
          <w:b/>
          <w:sz w:val="30"/>
          <w:lang w:val="en-IN"/>
        </w:rPr>
      </w:pPr>
      <w:r w:rsidRPr="000724E6">
        <w:rPr>
          <w:rFonts w:ascii="Times New Roman"/>
          <w:b/>
          <w:sz w:val="30"/>
          <w:lang w:val="en-IN"/>
        </w:rPr>
        <w:t xml:space="preserve">Comparative Analysis and Benchmarking: </w:t>
      </w:r>
      <w:r w:rsidRPr="000724E6">
        <w:rPr>
          <w:rFonts w:ascii="Times New Roman"/>
          <w:bCs/>
          <w:sz w:val="30"/>
          <w:lang w:val="en-IN"/>
        </w:rPr>
        <w:t>The project can explore the use of comparative analysis and benchmarking techniques to compare costs across different healthcare providers, regions, or treatment approaches, enabling performance evaluation and identifying areas for improvement.</w:t>
      </w:r>
    </w:p>
    <w:p w14:paraId="5A5856EF" w14:textId="77777777" w:rsidR="000724E6" w:rsidRPr="000724E6" w:rsidRDefault="000724E6" w:rsidP="000724E6">
      <w:pPr>
        <w:pStyle w:val="BodyText"/>
        <w:spacing w:before="10"/>
        <w:ind w:left="720"/>
        <w:rPr>
          <w:rFonts w:ascii="Times New Roman"/>
          <w:b/>
          <w:sz w:val="30"/>
          <w:lang w:val="en-IN"/>
        </w:rPr>
      </w:pPr>
    </w:p>
    <w:p w14:paraId="4EDB9E52" w14:textId="77777777" w:rsidR="000724E6" w:rsidRPr="000724E6" w:rsidRDefault="000724E6" w:rsidP="000724E6">
      <w:pPr>
        <w:pStyle w:val="BodyText"/>
        <w:numPr>
          <w:ilvl w:val="0"/>
          <w:numId w:val="33"/>
        </w:numPr>
        <w:spacing w:before="10"/>
        <w:rPr>
          <w:rFonts w:ascii="Times New Roman"/>
          <w:b/>
          <w:sz w:val="30"/>
          <w:lang w:val="en-IN"/>
        </w:rPr>
      </w:pPr>
      <w:r w:rsidRPr="000724E6">
        <w:rPr>
          <w:rFonts w:ascii="Times New Roman"/>
          <w:b/>
          <w:sz w:val="30"/>
          <w:lang w:val="en-IN"/>
        </w:rPr>
        <w:t xml:space="preserve">Long-Term Cost Prediction: </w:t>
      </w:r>
      <w:r w:rsidRPr="000724E6">
        <w:rPr>
          <w:rFonts w:ascii="Times New Roman"/>
          <w:bCs/>
          <w:sz w:val="30"/>
          <w:lang w:val="en-IN"/>
        </w:rPr>
        <w:t>Building on historical data, the project can explore methods to predict long-term costs for chronic diseases or ongoing treatment plans, helping healthcare organizations and policymakers plan for future resource allocation and budgeting.</w:t>
      </w:r>
    </w:p>
    <w:p w14:paraId="70B2DAD7" w14:textId="77777777" w:rsidR="000724E6" w:rsidRPr="000724E6" w:rsidRDefault="000724E6" w:rsidP="000724E6">
      <w:pPr>
        <w:pStyle w:val="BodyText"/>
        <w:spacing w:before="10"/>
        <w:ind w:left="720"/>
        <w:rPr>
          <w:rFonts w:ascii="Times New Roman"/>
          <w:b/>
          <w:sz w:val="30"/>
          <w:lang w:val="en-IN"/>
        </w:rPr>
      </w:pPr>
    </w:p>
    <w:p w14:paraId="5A5597B7" w14:textId="77777777" w:rsidR="000724E6" w:rsidRPr="000724E6" w:rsidRDefault="000724E6" w:rsidP="000724E6">
      <w:pPr>
        <w:pStyle w:val="BodyText"/>
        <w:numPr>
          <w:ilvl w:val="0"/>
          <w:numId w:val="33"/>
        </w:numPr>
        <w:spacing w:before="10"/>
        <w:rPr>
          <w:rFonts w:ascii="Times New Roman"/>
          <w:b/>
          <w:sz w:val="30"/>
          <w:lang w:val="en-IN"/>
        </w:rPr>
      </w:pPr>
      <w:r w:rsidRPr="000724E6">
        <w:rPr>
          <w:rFonts w:ascii="Times New Roman"/>
          <w:b/>
          <w:sz w:val="30"/>
          <w:lang w:val="en-IN"/>
        </w:rPr>
        <w:t xml:space="preserve">Incorporating Patient Outcomes: </w:t>
      </w:r>
      <w:r w:rsidRPr="000724E6">
        <w:rPr>
          <w:rFonts w:ascii="Times New Roman"/>
          <w:bCs/>
          <w:sz w:val="30"/>
          <w:lang w:val="en-IN"/>
        </w:rPr>
        <w:t>Future iterations of the project can integrate patient outcome measures, such as readmission rates, treatment effectiveness, and patient satisfaction, into the cost estimation models to assess the value and efficiency of different healthcare interventions.</w:t>
      </w:r>
    </w:p>
    <w:p w14:paraId="54A409ED" w14:textId="77777777" w:rsidR="000724E6" w:rsidRPr="000724E6" w:rsidRDefault="000724E6" w:rsidP="000724E6">
      <w:pPr>
        <w:pStyle w:val="BodyText"/>
        <w:spacing w:before="10"/>
        <w:ind w:left="720"/>
        <w:rPr>
          <w:rFonts w:ascii="Times New Roman"/>
          <w:b/>
          <w:sz w:val="30"/>
          <w:lang w:val="en-IN"/>
        </w:rPr>
      </w:pPr>
    </w:p>
    <w:p w14:paraId="20AA1ED9" w14:textId="77777777" w:rsidR="000724E6" w:rsidRPr="000724E6" w:rsidRDefault="000724E6" w:rsidP="000724E6">
      <w:pPr>
        <w:pStyle w:val="BodyText"/>
        <w:numPr>
          <w:ilvl w:val="0"/>
          <w:numId w:val="33"/>
        </w:numPr>
        <w:spacing w:before="10"/>
        <w:rPr>
          <w:rFonts w:ascii="Times New Roman"/>
          <w:b/>
          <w:sz w:val="30"/>
          <w:lang w:val="en-IN"/>
        </w:rPr>
      </w:pPr>
      <w:r w:rsidRPr="000724E6">
        <w:rPr>
          <w:rFonts w:ascii="Times New Roman"/>
          <w:b/>
          <w:sz w:val="30"/>
          <w:lang w:val="en-IN"/>
        </w:rPr>
        <w:t xml:space="preserve">Decision Support System: </w:t>
      </w:r>
      <w:r w:rsidRPr="000724E6">
        <w:rPr>
          <w:rFonts w:ascii="Times New Roman"/>
          <w:bCs/>
          <w:sz w:val="30"/>
          <w:lang w:val="en-IN"/>
        </w:rPr>
        <w:t>The project can evolve into a decision support system that not only provides cost estimates but also offers recommendations and insights to guide healthcare providers, insurers, and policymakers in making informed decisions related to cost-effective care delivery and resource allocation.</w:t>
      </w:r>
    </w:p>
    <w:p w14:paraId="320F005E" w14:textId="77777777" w:rsidR="000724E6" w:rsidRPr="000724E6" w:rsidRDefault="000724E6" w:rsidP="000724E6">
      <w:pPr>
        <w:pStyle w:val="BodyText"/>
        <w:spacing w:before="10"/>
        <w:ind w:left="720"/>
        <w:rPr>
          <w:rFonts w:ascii="Times New Roman"/>
          <w:b/>
          <w:sz w:val="30"/>
          <w:lang w:val="en-IN"/>
        </w:rPr>
      </w:pPr>
    </w:p>
    <w:p w14:paraId="20E475A0" w14:textId="77777777" w:rsidR="00873135" w:rsidRDefault="00873135">
      <w:pPr>
        <w:pStyle w:val="BodyText"/>
        <w:spacing w:before="10"/>
        <w:rPr>
          <w:rFonts w:ascii="Times New Roman"/>
          <w:b/>
          <w:sz w:val="30"/>
        </w:rPr>
      </w:pPr>
    </w:p>
    <w:p w14:paraId="7F3C8B17" w14:textId="77777777" w:rsidR="00C110FB" w:rsidRDefault="00C110FB">
      <w:pPr>
        <w:pStyle w:val="Heading3"/>
        <w:spacing w:before="62"/>
        <w:ind w:left="3729"/>
      </w:pPr>
    </w:p>
    <w:p w14:paraId="2FC2662D" w14:textId="77777777" w:rsidR="00C110FB" w:rsidRDefault="00C110FB">
      <w:pPr>
        <w:pStyle w:val="Heading3"/>
        <w:spacing w:before="62"/>
        <w:ind w:left="3729"/>
      </w:pPr>
    </w:p>
    <w:p w14:paraId="5889F9C5" w14:textId="77777777" w:rsidR="00C110FB" w:rsidRDefault="00C110FB" w:rsidP="000724E6">
      <w:pPr>
        <w:pStyle w:val="Heading3"/>
        <w:spacing w:before="62"/>
        <w:ind w:left="0"/>
      </w:pPr>
    </w:p>
    <w:p w14:paraId="37FA22F2" w14:textId="121B6297" w:rsidR="00C110FB" w:rsidRDefault="00613BCC" w:rsidP="00C110FB">
      <w:pPr>
        <w:pStyle w:val="Heading3"/>
        <w:spacing w:before="62"/>
        <w:ind w:left="3729"/>
        <w:rPr>
          <w:spacing w:val="-2"/>
        </w:rPr>
      </w:pPr>
      <w:r>
        <w:lastRenderedPageBreak/>
        <w:t>10.</w:t>
      </w:r>
      <w:r>
        <w:rPr>
          <w:spacing w:val="-16"/>
        </w:rPr>
        <w:t xml:space="preserve"> </w:t>
      </w:r>
      <w:r>
        <w:rPr>
          <w:spacing w:val="-2"/>
        </w:rPr>
        <w:t>APPENDIX</w:t>
      </w:r>
    </w:p>
    <w:p w14:paraId="5F224087" w14:textId="77777777" w:rsidR="00B162D7" w:rsidRDefault="00B162D7" w:rsidP="00C110FB">
      <w:pPr>
        <w:pStyle w:val="Heading3"/>
        <w:spacing w:before="62"/>
        <w:ind w:left="3729"/>
        <w:rPr>
          <w:spacing w:val="-2"/>
        </w:rPr>
      </w:pPr>
    </w:p>
    <w:p w14:paraId="421BA63B" w14:textId="77777777" w:rsidR="00C110FB" w:rsidRDefault="00C110FB" w:rsidP="00C110FB">
      <w:pPr>
        <w:pStyle w:val="Heading3"/>
        <w:spacing w:before="62"/>
        <w:ind w:left="0"/>
        <w:rPr>
          <w:spacing w:val="-2"/>
        </w:rPr>
      </w:pPr>
    </w:p>
    <w:p w14:paraId="57B838A0" w14:textId="38A6089F" w:rsidR="00C110FB" w:rsidRDefault="00B162D7" w:rsidP="00C110FB">
      <w:pPr>
        <w:pStyle w:val="Heading3"/>
        <w:spacing w:before="62"/>
        <w:ind w:left="0"/>
        <w:rPr>
          <w:spacing w:val="-2"/>
        </w:rPr>
      </w:pPr>
      <w:r w:rsidRPr="00B162D7">
        <w:rPr>
          <w:spacing w:val="-2"/>
        </w:rPr>
        <w:drawing>
          <wp:inline distT="0" distB="0" distL="0" distR="0" wp14:anchorId="54A58138" wp14:editId="6C5B29CB">
            <wp:extent cx="5591175" cy="2324100"/>
            <wp:effectExtent l="0" t="0" r="9525" b="0"/>
            <wp:docPr id="575582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82118" name=""/>
                    <pic:cNvPicPr/>
                  </pic:nvPicPr>
                  <pic:blipFill>
                    <a:blip r:embed="rId37"/>
                    <a:stretch>
                      <a:fillRect/>
                    </a:stretch>
                  </pic:blipFill>
                  <pic:spPr>
                    <a:xfrm>
                      <a:off x="0" y="0"/>
                      <a:ext cx="5591175" cy="2324100"/>
                    </a:xfrm>
                    <a:prstGeom prst="rect">
                      <a:avLst/>
                    </a:prstGeom>
                  </pic:spPr>
                </pic:pic>
              </a:graphicData>
            </a:graphic>
          </wp:inline>
        </w:drawing>
      </w:r>
    </w:p>
    <w:p w14:paraId="79859155" w14:textId="77777777" w:rsidR="00C110FB" w:rsidRDefault="00C110FB" w:rsidP="00C110FB">
      <w:pPr>
        <w:pStyle w:val="Heading3"/>
        <w:spacing w:before="62"/>
        <w:ind w:left="0"/>
        <w:rPr>
          <w:spacing w:val="-2"/>
        </w:rPr>
      </w:pPr>
    </w:p>
    <w:p w14:paraId="7B942BAA" w14:textId="77777777" w:rsidR="00C110FB" w:rsidRDefault="00C110FB" w:rsidP="00C110FB">
      <w:pPr>
        <w:pStyle w:val="Heading3"/>
        <w:spacing w:before="62"/>
        <w:ind w:left="0"/>
        <w:rPr>
          <w:spacing w:val="-2"/>
        </w:rPr>
      </w:pPr>
    </w:p>
    <w:p w14:paraId="2CF75565" w14:textId="49FF415E" w:rsidR="00C110FB" w:rsidRDefault="00F036D3" w:rsidP="00C110FB">
      <w:pPr>
        <w:pStyle w:val="Heading3"/>
        <w:spacing w:before="62"/>
        <w:ind w:left="0"/>
        <w:rPr>
          <w:spacing w:val="-2"/>
        </w:rPr>
      </w:pPr>
      <w:r w:rsidRPr="00F036D3">
        <w:rPr>
          <w:spacing w:val="-2"/>
        </w:rPr>
        <w:drawing>
          <wp:inline distT="0" distB="0" distL="0" distR="0" wp14:anchorId="607B98AD" wp14:editId="026C4E46">
            <wp:extent cx="5166360" cy="2143125"/>
            <wp:effectExtent l="0" t="0" r="0" b="9525"/>
            <wp:docPr id="378039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39007" name=""/>
                    <pic:cNvPicPr/>
                  </pic:nvPicPr>
                  <pic:blipFill>
                    <a:blip r:embed="rId38"/>
                    <a:stretch>
                      <a:fillRect/>
                    </a:stretch>
                  </pic:blipFill>
                  <pic:spPr>
                    <a:xfrm>
                      <a:off x="0" y="0"/>
                      <a:ext cx="5166360" cy="2143125"/>
                    </a:xfrm>
                    <a:prstGeom prst="rect">
                      <a:avLst/>
                    </a:prstGeom>
                  </pic:spPr>
                </pic:pic>
              </a:graphicData>
            </a:graphic>
          </wp:inline>
        </w:drawing>
      </w:r>
    </w:p>
    <w:p w14:paraId="73F93154" w14:textId="77777777" w:rsidR="00F036D3" w:rsidRDefault="00F036D3" w:rsidP="00C110FB">
      <w:pPr>
        <w:pStyle w:val="Heading3"/>
        <w:spacing w:before="62"/>
        <w:ind w:left="0"/>
        <w:rPr>
          <w:spacing w:val="-2"/>
        </w:rPr>
      </w:pPr>
    </w:p>
    <w:p w14:paraId="573BB3A0" w14:textId="77777777" w:rsidR="00F036D3" w:rsidRDefault="00F036D3" w:rsidP="00C110FB">
      <w:pPr>
        <w:pStyle w:val="Heading3"/>
        <w:spacing w:before="62"/>
        <w:ind w:left="0"/>
        <w:rPr>
          <w:spacing w:val="-2"/>
        </w:rPr>
      </w:pPr>
    </w:p>
    <w:p w14:paraId="0F6C0A91" w14:textId="7179C21B" w:rsidR="00F036D3" w:rsidRDefault="00FF2BC2" w:rsidP="00C110FB">
      <w:pPr>
        <w:pStyle w:val="Heading3"/>
        <w:spacing w:before="62"/>
        <w:ind w:left="0"/>
        <w:rPr>
          <w:spacing w:val="-2"/>
        </w:rPr>
      </w:pPr>
      <w:r w:rsidRPr="00FF2BC2">
        <w:rPr>
          <w:spacing w:val="-2"/>
        </w:rPr>
        <w:drawing>
          <wp:inline distT="0" distB="0" distL="0" distR="0" wp14:anchorId="6718674A" wp14:editId="2E3F67DD">
            <wp:extent cx="6219825" cy="3143250"/>
            <wp:effectExtent l="0" t="0" r="9525" b="0"/>
            <wp:docPr id="400961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961751" name=""/>
                    <pic:cNvPicPr/>
                  </pic:nvPicPr>
                  <pic:blipFill>
                    <a:blip r:embed="rId39"/>
                    <a:stretch>
                      <a:fillRect/>
                    </a:stretch>
                  </pic:blipFill>
                  <pic:spPr>
                    <a:xfrm>
                      <a:off x="0" y="0"/>
                      <a:ext cx="6219825" cy="3143250"/>
                    </a:xfrm>
                    <a:prstGeom prst="rect">
                      <a:avLst/>
                    </a:prstGeom>
                  </pic:spPr>
                </pic:pic>
              </a:graphicData>
            </a:graphic>
          </wp:inline>
        </w:drawing>
      </w:r>
    </w:p>
    <w:p w14:paraId="40E1286A" w14:textId="77777777" w:rsidR="00FF2BC2" w:rsidRDefault="00FF2BC2" w:rsidP="00C110FB">
      <w:pPr>
        <w:pStyle w:val="Heading3"/>
        <w:spacing w:before="62"/>
        <w:ind w:left="0"/>
        <w:rPr>
          <w:spacing w:val="-2"/>
        </w:rPr>
      </w:pPr>
    </w:p>
    <w:p w14:paraId="3D5DE983" w14:textId="73CEF5CB" w:rsidR="00FF2BC2" w:rsidRDefault="00945EFE" w:rsidP="00C110FB">
      <w:pPr>
        <w:pStyle w:val="Heading3"/>
        <w:spacing w:before="62"/>
        <w:ind w:left="0"/>
        <w:rPr>
          <w:spacing w:val="-2"/>
        </w:rPr>
      </w:pPr>
      <w:r w:rsidRPr="00945EFE">
        <w:rPr>
          <w:spacing w:val="-2"/>
        </w:rPr>
        <w:lastRenderedPageBreak/>
        <w:drawing>
          <wp:inline distT="0" distB="0" distL="0" distR="0" wp14:anchorId="65B874F7" wp14:editId="706C0A42">
            <wp:extent cx="6372225" cy="4143375"/>
            <wp:effectExtent l="0" t="0" r="9525" b="9525"/>
            <wp:docPr id="234477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77381" name=""/>
                    <pic:cNvPicPr/>
                  </pic:nvPicPr>
                  <pic:blipFill>
                    <a:blip r:embed="rId40"/>
                    <a:stretch>
                      <a:fillRect/>
                    </a:stretch>
                  </pic:blipFill>
                  <pic:spPr>
                    <a:xfrm>
                      <a:off x="0" y="0"/>
                      <a:ext cx="6372225" cy="4143375"/>
                    </a:xfrm>
                    <a:prstGeom prst="rect">
                      <a:avLst/>
                    </a:prstGeom>
                  </pic:spPr>
                </pic:pic>
              </a:graphicData>
            </a:graphic>
          </wp:inline>
        </w:drawing>
      </w:r>
    </w:p>
    <w:p w14:paraId="55A08DF9" w14:textId="77777777" w:rsidR="00945EFE" w:rsidRDefault="00945EFE" w:rsidP="00C110FB">
      <w:pPr>
        <w:pStyle w:val="Heading3"/>
        <w:spacing w:before="62"/>
        <w:ind w:left="0"/>
        <w:rPr>
          <w:spacing w:val="-2"/>
        </w:rPr>
      </w:pPr>
    </w:p>
    <w:p w14:paraId="65D49F59" w14:textId="77777777" w:rsidR="00945EFE" w:rsidRDefault="00945EFE" w:rsidP="00C110FB">
      <w:pPr>
        <w:pStyle w:val="Heading3"/>
        <w:spacing w:before="62"/>
        <w:ind w:left="0"/>
        <w:rPr>
          <w:spacing w:val="-2"/>
        </w:rPr>
      </w:pPr>
    </w:p>
    <w:p w14:paraId="50FFAFAE" w14:textId="766E00FF" w:rsidR="006732AC" w:rsidRDefault="00164BAB" w:rsidP="00C110FB">
      <w:pPr>
        <w:pStyle w:val="Heading3"/>
        <w:spacing w:before="62"/>
        <w:ind w:left="0"/>
        <w:rPr>
          <w:spacing w:val="-2"/>
        </w:rPr>
      </w:pPr>
      <w:r>
        <w:rPr>
          <w:noProof/>
        </w:rPr>
        <w:drawing>
          <wp:inline distT="0" distB="0" distL="0" distR="0" wp14:anchorId="10E78685" wp14:editId="52618A18">
            <wp:extent cx="6050280" cy="4366260"/>
            <wp:effectExtent l="0" t="0" r="7620" b="0"/>
            <wp:docPr id="1631253419" name="Picture 3" descr="Healthcare Data Visualization Development | Tateeda Glo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althcare Data Visualization Development | Tateeda Globa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50280" cy="4366260"/>
                    </a:xfrm>
                    <a:prstGeom prst="rect">
                      <a:avLst/>
                    </a:prstGeom>
                    <a:noFill/>
                    <a:ln>
                      <a:noFill/>
                    </a:ln>
                  </pic:spPr>
                </pic:pic>
              </a:graphicData>
            </a:graphic>
          </wp:inline>
        </w:drawing>
      </w:r>
    </w:p>
    <w:p w14:paraId="1A17FFDE" w14:textId="77777777" w:rsidR="00C110FB" w:rsidRDefault="00C110FB" w:rsidP="00C110FB">
      <w:pPr>
        <w:pStyle w:val="Heading3"/>
        <w:spacing w:before="62"/>
        <w:ind w:left="0"/>
        <w:rPr>
          <w:spacing w:val="-2"/>
        </w:rPr>
      </w:pPr>
    </w:p>
    <w:p w14:paraId="46D39C93" w14:textId="77777777" w:rsidR="00C110FB" w:rsidRDefault="00C110FB" w:rsidP="00C110FB">
      <w:pPr>
        <w:pStyle w:val="Heading3"/>
        <w:spacing w:before="62"/>
        <w:ind w:left="0"/>
        <w:rPr>
          <w:spacing w:val="-2"/>
        </w:rPr>
      </w:pPr>
    </w:p>
    <w:p w14:paraId="607BDE0B" w14:textId="54660533" w:rsidR="00C110FB" w:rsidRPr="00C110FB" w:rsidRDefault="00C110FB" w:rsidP="00C110FB">
      <w:pPr>
        <w:pStyle w:val="Heading3"/>
        <w:spacing w:before="62"/>
        <w:ind w:left="0"/>
        <w:rPr>
          <w:spacing w:val="-2"/>
        </w:rPr>
      </w:pPr>
    </w:p>
    <w:p w14:paraId="28BF5AEC" w14:textId="62EEF776" w:rsidR="00873135" w:rsidRDefault="005C4E7F">
      <w:pPr>
        <w:ind w:left="140"/>
        <w:rPr>
          <w:rFonts w:ascii="Times New Roman"/>
          <w:sz w:val="28"/>
        </w:rPr>
      </w:pPr>
      <w:r>
        <w:rPr>
          <w:noProof/>
        </w:rPr>
        <w:drawing>
          <wp:inline distT="0" distB="0" distL="0" distR="0" wp14:anchorId="32C2C905" wp14:editId="60EF5E83">
            <wp:extent cx="6065520" cy="6370320"/>
            <wp:effectExtent l="0" t="0" r="0" b="0"/>
            <wp:docPr id="1599137086" name="Picture 4" descr="Healthcare Data Visualization: Examples &amp; Key Benef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althcare Data Visualization: Examples &amp; Key Benefit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065520" cy="6370320"/>
                    </a:xfrm>
                    <a:prstGeom prst="rect">
                      <a:avLst/>
                    </a:prstGeom>
                    <a:noFill/>
                    <a:ln>
                      <a:noFill/>
                    </a:ln>
                  </pic:spPr>
                </pic:pic>
              </a:graphicData>
            </a:graphic>
          </wp:inline>
        </w:drawing>
      </w:r>
    </w:p>
    <w:sectPr w:rsidR="00873135">
      <w:pgSz w:w="11910" w:h="16840"/>
      <w:pgMar w:top="1360" w:right="300" w:bottom="280" w:left="13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7E71C4" w14:textId="77777777" w:rsidR="008D55DD" w:rsidRDefault="008D55DD" w:rsidP="00CF07C5">
      <w:r>
        <w:separator/>
      </w:r>
    </w:p>
  </w:endnote>
  <w:endnote w:type="continuationSeparator" w:id="0">
    <w:p w14:paraId="3FAE2D3A" w14:textId="77777777" w:rsidR="008D55DD" w:rsidRDefault="008D55DD" w:rsidP="00CF07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19838F" w14:textId="77777777" w:rsidR="008D55DD" w:rsidRDefault="008D55DD" w:rsidP="00CF07C5">
      <w:r>
        <w:separator/>
      </w:r>
    </w:p>
  </w:footnote>
  <w:footnote w:type="continuationSeparator" w:id="0">
    <w:p w14:paraId="3E3D76A5" w14:textId="77777777" w:rsidR="008D55DD" w:rsidRDefault="008D55DD" w:rsidP="00CF07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0000002"/>
    <w:multiLevelType w:val="multilevel"/>
    <w:tmpl w:val="00000002"/>
    <w:lvl w:ilvl="0">
      <w:start w:val="2"/>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0000003"/>
    <w:multiLevelType w:val="multilevel"/>
    <w:tmpl w:val="00000003"/>
    <w:lvl w:ilvl="0">
      <w:start w:val="3"/>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00000004"/>
    <w:multiLevelType w:val="multilevel"/>
    <w:tmpl w:val="00000004"/>
    <w:lvl w:ilvl="0">
      <w:start w:val="4"/>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00000005"/>
    <w:multiLevelType w:val="multilevel"/>
    <w:tmpl w:val="00000005"/>
    <w:lvl w:ilvl="0">
      <w:start w:val="5"/>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00000006"/>
    <w:multiLevelType w:val="multilevel"/>
    <w:tmpl w:val="00000006"/>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00000007"/>
    <w:multiLevelType w:val="multilevel"/>
    <w:tmpl w:val="00000007"/>
    <w:lvl w:ilvl="0">
      <w:start w:val="6"/>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00000008"/>
    <w:multiLevelType w:val="multilevel"/>
    <w:tmpl w:val="00000008"/>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06BF7C46"/>
    <w:multiLevelType w:val="hybridMultilevel"/>
    <w:tmpl w:val="C31823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6E1191F"/>
    <w:multiLevelType w:val="hybridMultilevel"/>
    <w:tmpl w:val="00066674"/>
    <w:lvl w:ilvl="0" w:tplc="036A3C72">
      <w:numFmt w:val="bullet"/>
      <w:lvlText w:val="•"/>
      <w:lvlJc w:val="left"/>
      <w:pPr>
        <w:ind w:left="860" w:hanging="360"/>
      </w:pPr>
      <w:rPr>
        <w:rFonts w:ascii="Verdana" w:eastAsia="Verdana" w:hAnsi="Verdana" w:cs="Verdana" w:hint="default"/>
        <w:b w:val="0"/>
        <w:bCs w:val="0"/>
        <w:i w:val="0"/>
        <w:iCs w:val="0"/>
        <w:w w:val="83"/>
        <w:sz w:val="20"/>
        <w:szCs w:val="20"/>
        <w:lang w:val="en-US" w:eastAsia="en-US" w:bidi="ar-SA"/>
      </w:rPr>
    </w:lvl>
    <w:lvl w:ilvl="1" w:tplc="66C279AA">
      <w:numFmt w:val="bullet"/>
      <w:lvlText w:val="•"/>
      <w:lvlJc w:val="left"/>
      <w:pPr>
        <w:ind w:left="1804" w:hanging="360"/>
      </w:pPr>
      <w:rPr>
        <w:rFonts w:hint="default"/>
        <w:lang w:val="en-US" w:eastAsia="en-US" w:bidi="ar-SA"/>
      </w:rPr>
    </w:lvl>
    <w:lvl w:ilvl="2" w:tplc="14823FA6">
      <w:numFmt w:val="bullet"/>
      <w:lvlText w:val="•"/>
      <w:lvlJc w:val="left"/>
      <w:pPr>
        <w:ind w:left="2749" w:hanging="360"/>
      </w:pPr>
      <w:rPr>
        <w:rFonts w:hint="default"/>
        <w:lang w:val="en-US" w:eastAsia="en-US" w:bidi="ar-SA"/>
      </w:rPr>
    </w:lvl>
    <w:lvl w:ilvl="3" w:tplc="1A56B9A6">
      <w:numFmt w:val="bullet"/>
      <w:lvlText w:val="•"/>
      <w:lvlJc w:val="left"/>
      <w:pPr>
        <w:ind w:left="3693" w:hanging="360"/>
      </w:pPr>
      <w:rPr>
        <w:rFonts w:hint="default"/>
        <w:lang w:val="en-US" w:eastAsia="en-US" w:bidi="ar-SA"/>
      </w:rPr>
    </w:lvl>
    <w:lvl w:ilvl="4" w:tplc="85023140">
      <w:numFmt w:val="bullet"/>
      <w:lvlText w:val="•"/>
      <w:lvlJc w:val="left"/>
      <w:pPr>
        <w:ind w:left="4638" w:hanging="360"/>
      </w:pPr>
      <w:rPr>
        <w:rFonts w:hint="default"/>
        <w:lang w:val="en-US" w:eastAsia="en-US" w:bidi="ar-SA"/>
      </w:rPr>
    </w:lvl>
    <w:lvl w:ilvl="5" w:tplc="D3B695F0">
      <w:numFmt w:val="bullet"/>
      <w:lvlText w:val="•"/>
      <w:lvlJc w:val="left"/>
      <w:pPr>
        <w:ind w:left="5583" w:hanging="360"/>
      </w:pPr>
      <w:rPr>
        <w:rFonts w:hint="default"/>
        <w:lang w:val="en-US" w:eastAsia="en-US" w:bidi="ar-SA"/>
      </w:rPr>
    </w:lvl>
    <w:lvl w:ilvl="6" w:tplc="C33E9830">
      <w:numFmt w:val="bullet"/>
      <w:lvlText w:val="•"/>
      <w:lvlJc w:val="left"/>
      <w:pPr>
        <w:ind w:left="6527" w:hanging="360"/>
      </w:pPr>
      <w:rPr>
        <w:rFonts w:hint="default"/>
        <w:lang w:val="en-US" w:eastAsia="en-US" w:bidi="ar-SA"/>
      </w:rPr>
    </w:lvl>
    <w:lvl w:ilvl="7" w:tplc="136C7320">
      <w:numFmt w:val="bullet"/>
      <w:lvlText w:val="•"/>
      <w:lvlJc w:val="left"/>
      <w:pPr>
        <w:ind w:left="7472" w:hanging="360"/>
      </w:pPr>
      <w:rPr>
        <w:rFonts w:hint="default"/>
        <w:lang w:val="en-US" w:eastAsia="en-US" w:bidi="ar-SA"/>
      </w:rPr>
    </w:lvl>
    <w:lvl w:ilvl="8" w:tplc="2C96E058">
      <w:numFmt w:val="bullet"/>
      <w:lvlText w:val="•"/>
      <w:lvlJc w:val="left"/>
      <w:pPr>
        <w:ind w:left="8417" w:hanging="360"/>
      </w:pPr>
      <w:rPr>
        <w:rFonts w:hint="default"/>
        <w:lang w:val="en-US" w:eastAsia="en-US" w:bidi="ar-SA"/>
      </w:rPr>
    </w:lvl>
  </w:abstractNum>
  <w:abstractNum w:abstractNumId="10" w15:restartNumberingAfterBreak="0">
    <w:nsid w:val="07B14DF3"/>
    <w:multiLevelType w:val="hybridMultilevel"/>
    <w:tmpl w:val="4AA611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B252D20"/>
    <w:multiLevelType w:val="multilevel"/>
    <w:tmpl w:val="A8B26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C2D4522"/>
    <w:multiLevelType w:val="hybridMultilevel"/>
    <w:tmpl w:val="D60E85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FBF374B"/>
    <w:multiLevelType w:val="multilevel"/>
    <w:tmpl w:val="D7CADEF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10804404"/>
    <w:multiLevelType w:val="multilevel"/>
    <w:tmpl w:val="A02C3D6E"/>
    <w:lvl w:ilvl="0">
      <w:numFmt w:val="bullet"/>
      <w:lvlText w:val="•"/>
      <w:lvlJc w:val="left"/>
      <w:pPr>
        <w:tabs>
          <w:tab w:val="num" w:pos="720"/>
        </w:tabs>
        <w:ind w:left="720" w:hanging="360"/>
      </w:pPr>
      <w:rPr>
        <w:rFonts w:ascii="Verdana" w:eastAsia="Verdana" w:hAnsi="Verdana" w:cs="Verdana" w:hint="default"/>
        <w:b w:val="0"/>
        <w:bCs w:val="0"/>
        <w:i w:val="0"/>
        <w:iCs w:val="0"/>
        <w:w w:val="83"/>
        <w:sz w:val="20"/>
        <w:szCs w:val="20"/>
        <w:lang w:val="en-US"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0BC22F9"/>
    <w:multiLevelType w:val="multilevel"/>
    <w:tmpl w:val="8DF6AF5A"/>
    <w:lvl w:ilvl="0">
      <w:numFmt w:val="bullet"/>
      <w:lvlText w:val="•"/>
      <w:lvlJc w:val="left"/>
      <w:pPr>
        <w:tabs>
          <w:tab w:val="num" w:pos="720"/>
        </w:tabs>
        <w:ind w:left="720" w:hanging="360"/>
      </w:pPr>
      <w:rPr>
        <w:rFonts w:hint="default"/>
        <w:lang w:val="en-US"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406542C"/>
    <w:multiLevelType w:val="multilevel"/>
    <w:tmpl w:val="BF2A439C"/>
    <w:lvl w:ilvl="0">
      <w:numFmt w:val="bullet"/>
      <w:lvlText w:val="•"/>
      <w:lvlJc w:val="left"/>
      <w:pPr>
        <w:tabs>
          <w:tab w:val="num" w:pos="720"/>
        </w:tabs>
        <w:ind w:left="720" w:hanging="360"/>
      </w:pPr>
      <w:rPr>
        <w:rFonts w:hint="default"/>
        <w:lang w:val="en-US"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72D31A0"/>
    <w:multiLevelType w:val="hybridMultilevel"/>
    <w:tmpl w:val="16226EEC"/>
    <w:lvl w:ilvl="0" w:tplc="D60AFE5E">
      <w:numFmt w:val="bullet"/>
      <w:lvlText w:val="•"/>
      <w:lvlJc w:val="left"/>
      <w:pPr>
        <w:ind w:left="860" w:hanging="360"/>
      </w:pPr>
      <w:rPr>
        <w:rFonts w:ascii="Verdana" w:eastAsia="Verdana" w:hAnsi="Verdana" w:cs="Verdana" w:hint="default"/>
        <w:b w:val="0"/>
        <w:bCs w:val="0"/>
        <w:i w:val="0"/>
        <w:iCs w:val="0"/>
        <w:w w:val="83"/>
        <w:sz w:val="20"/>
        <w:szCs w:val="20"/>
        <w:lang w:val="en-US" w:eastAsia="en-US" w:bidi="ar-SA"/>
      </w:rPr>
    </w:lvl>
    <w:lvl w:ilvl="1" w:tplc="19565792">
      <w:numFmt w:val="bullet"/>
      <w:lvlText w:val="•"/>
      <w:lvlJc w:val="left"/>
      <w:pPr>
        <w:ind w:left="1804" w:hanging="360"/>
      </w:pPr>
      <w:rPr>
        <w:rFonts w:hint="default"/>
        <w:lang w:val="en-US" w:eastAsia="en-US" w:bidi="ar-SA"/>
      </w:rPr>
    </w:lvl>
    <w:lvl w:ilvl="2" w:tplc="EBBAC0A0">
      <w:numFmt w:val="bullet"/>
      <w:lvlText w:val="•"/>
      <w:lvlJc w:val="left"/>
      <w:pPr>
        <w:ind w:left="2749" w:hanging="360"/>
      </w:pPr>
      <w:rPr>
        <w:rFonts w:hint="default"/>
        <w:lang w:val="en-US" w:eastAsia="en-US" w:bidi="ar-SA"/>
      </w:rPr>
    </w:lvl>
    <w:lvl w:ilvl="3" w:tplc="3A785BFA">
      <w:numFmt w:val="bullet"/>
      <w:lvlText w:val="•"/>
      <w:lvlJc w:val="left"/>
      <w:pPr>
        <w:ind w:left="3693" w:hanging="360"/>
      </w:pPr>
      <w:rPr>
        <w:rFonts w:hint="default"/>
        <w:lang w:val="en-US" w:eastAsia="en-US" w:bidi="ar-SA"/>
      </w:rPr>
    </w:lvl>
    <w:lvl w:ilvl="4" w:tplc="0382DA46">
      <w:numFmt w:val="bullet"/>
      <w:lvlText w:val="•"/>
      <w:lvlJc w:val="left"/>
      <w:pPr>
        <w:ind w:left="4638" w:hanging="360"/>
      </w:pPr>
      <w:rPr>
        <w:rFonts w:hint="default"/>
        <w:lang w:val="en-US" w:eastAsia="en-US" w:bidi="ar-SA"/>
      </w:rPr>
    </w:lvl>
    <w:lvl w:ilvl="5" w:tplc="65303F46">
      <w:numFmt w:val="bullet"/>
      <w:lvlText w:val="•"/>
      <w:lvlJc w:val="left"/>
      <w:pPr>
        <w:ind w:left="5583" w:hanging="360"/>
      </w:pPr>
      <w:rPr>
        <w:rFonts w:hint="default"/>
        <w:lang w:val="en-US" w:eastAsia="en-US" w:bidi="ar-SA"/>
      </w:rPr>
    </w:lvl>
    <w:lvl w:ilvl="6" w:tplc="C2188DB6">
      <w:numFmt w:val="bullet"/>
      <w:lvlText w:val="•"/>
      <w:lvlJc w:val="left"/>
      <w:pPr>
        <w:ind w:left="6527" w:hanging="360"/>
      </w:pPr>
      <w:rPr>
        <w:rFonts w:hint="default"/>
        <w:lang w:val="en-US" w:eastAsia="en-US" w:bidi="ar-SA"/>
      </w:rPr>
    </w:lvl>
    <w:lvl w:ilvl="7" w:tplc="180ABF4A">
      <w:numFmt w:val="bullet"/>
      <w:lvlText w:val="•"/>
      <w:lvlJc w:val="left"/>
      <w:pPr>
        <w:ind w:left="7472" w:hanging="360"/>
      </w:pPr>
      <w:rPr>
        <w:rFonts w:hint="default"/>
        <w:lang w:val="en-US" w:eastAsia="en-US" w:bidi="ar-SA"/>
      </w:rPr>
    </w:lvl>
    <w:lvl w:ilvl="8" w:tplc="EC762DEA">
      <w:numFmt w:val="bullet"/>
      <w:lvlText w:val="•"/>
      <w:lvlJc w:val="left"/>
      <w:pPr>
        <w:ind w:left="8417" w:hanging="360"/>
      </w:pPr>
      <w:rPr>
        <w:rFonts w:hint="default"/>
        <w:lang w:val="en-US" w:eastAsia="en-US" w:bidi="ar-SA"/>
      </w:rPr>
    </w:lvl>
  </w:abstractNum>
  <w:abstractNum w:abstractNumId="18" w15:restartNumberingAfterBreak="0">
    <w:nsid w:val="28BD1C77"/>
    <w:multiLevelType w:val="hybridMultilevel"/>
    <w:tmpl w:val="890E5D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E527F12"/>
    <w:multiLevelType w:val="multilevel"/>
    <w:tmpl w:val="35B60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E05CC3"/>
    <w:multiLevelType w:val="multilevel"/>
    <w:tmpl w:val="F3CC878A"/>
    <w:lvl w:ilvl="0">
      <w:start w:val="1"/>
      <w:numFmt w:val="decimal"/>
      <w:lvlText w:val="%1."/>
      <w:lvlJc w:val="left"/>
      <w:pPr>
        <w:tabs>
          <w:tab w:val="num" w:pos="501"/>
        </w:tabs>
        <w:ind w:left="501" w:hanging="360"/>
      </w:pPr>
    </w:lvl>
    <w:lvl w:ilvl="1" w:tentative="1">
      <w:start w:val="1"/>
      <w:numFmt w:val="decimal"/>
      <w:lvlText w:val="%2."/>
      <w:lvlJc w:val="left"/>
      <w:pPr>
        <w:tabs>
          <w:tab w:val="num" w:pos="1221"/>
        </w:tabs>
        <w:ind w:left="1221" w:hanging="360"/>
      </w:pPr>
    </w:lvl>
    <w:lvl w:ilvl="2" w:tentative="1">
      <w:start w:val="1"/>
      <w:numFmt w:val="decimal"/>
      <w:lvlText w:val="%3."/>
      <w:lvlJc w:val="left"/>
      <w:pPr>
        <w:tabs>
          <w:tab w:val="num" w:pos="1941"/>
        </w:tabs>
        <w:ind w:left="1941" w:hanging="360"/>
      </w:pPr>
    </w:lvl>
    <w:lvl w:ilvl="3" w:tentative="1">
      <w:start w:val="1"/>
      <w:numFmt w:val="decimal"/>
      <w:lvlText w:val="%4."/>
      <w:lvlJc w:val="left"/>
      <w:pPr>
        <w:tabs>
          <w:tab w:val="num" w:pos="2661"/>
        </w:tabs>
        <w:ind w:left="2661" w:hanging="360"/>
      </w:pPr>
    </w:lvl>
    <w:lvl w:ilvl="4" w:tentative="1">
      <w:start w:val="1"/>
      <w:numFmt w:val="decimal"/>
      <w:lvlText w:val="%5."/>
      <w:lvlJc w:val="left"/>
      <w:pPr>
        <w:tabs>
          <w:tab w:val="num" w:pos="3381"/>
        </w:tabs>
        <w:ind w:left="3381" w:hanging="360"/>
      </w:pPr>
    </w:lvl>
    <w:lvl w:ilvl="5" w:tentative="1">
      <w:start w:val="1"/>
      <w:numFmt w:val="decimal"/>
      <w:lvlText w:val="%6."/>
      <w:lvlJc w:val="left"/>
      <w:pPr>
        <w:tabs>
          <w:tab w:val="num" w:pos="4101"/>
        </w:tabs>
        <w:ind w:left="4101" w:hanging="360"/>
      </w:pPr>
    </w:lvl>
    <w:lvl w:ilvl="6" w:tentative="1">
      <w:start w:val="1"/>
      <w:numFmt w:val="decimal"/>
      <w:lvlText w:val="%7."/>
      <w:lvlJc w:val="left"/>
      <w:pPr>
        <w:tabs>
          <w:tab w:val="num" w:pos="4821"/>
        </w:tabs>
        <w:ind w:left="4821" w:hanging="360"/>
      </w:pPr>
    </w:lvl>
    <w:lvl w:ilvl="7" w:tentative="1">
      <w:start w:val="1"/>
      <w:numFmt w:val="decimal"/>
      <w:lvlText w:val="%8."/>
      <w:lvlJc w:val="left"/>
      <w:pPr>
        <w:tabs>
          <w:tab w:val="num" w:pos="5541"/>
        </w:tabs>
        <w:ind w:left="5541" w:hanging="360"/>
      </w:pPr>
    </w:lvl>
    <w:lvl w:ilvl="8" w:tentative="1">
      <w:start w:val="1"/>
      <w:numFmt w:val="decimal"/>
      <w:lvlText w:val="%9."/>
      <w:lvlJc w:val="left"/>
      <w:pPr>
        <w:tabs>
          <w:tab w:val="num" w:pos="6261"/>
        </w:tabs>
        <w:ind w:left="6261" w:hanging="360"/>
      </w:pPr>
    </w:lvl>
  </w:abstractNum>
  <w:abstractNum w:abstractNumId="21" w15:restartNumberingAfterBreak="0">
    <w:nsid w:val="52426FD3"/>
    <w:multiLevelType w:val="hybridMultilevel"/>
    <w:tmpl w:val="6C289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6153DAC"/>
    <w:multiLevelType w:val="multilevel"/>
    <w:tmpl w:val="D71AB4E2"/>
    <w:lvl w:ilvl="0">
      <w:numFmt w:val="bullet"/>
      <w:lvlText w:val="•"/>
      <w:lvlJc w:val="left"/>
      <w:pPr>
        <w:tabs>
          <w:tab w:val="num" w:pos="360"/>
        </w:tabs>
        <w:ind w:left="360" w:hanging="360"/>
      </w:pPr>
      <w:rPr>
        <w:rFonts w:hint="default"/>
        <w:lang w:val="en-US" w:eastAsia="en-US" w:bidi="ar-SA"/>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5CDA5689"/>
    <w:multiLevelType w:val="hybridMultilevel"/>
    <w:tmpl w:val="2AE05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EEA0282"/>
    <w:multiLevelType w:val="multilevel"/>
    <w:tmpl w:val="B37E5BA0"/>
    <w:lvl w:ilvl="0">
      <w:start w:val="1"/>
      <w:numFmt w:val="decimal"/>
      <w:lvlText w:val="%1."/>
      <w:lvlJc w:val="left"/>
      <w:pPr>
        <w:ind w:left="3733" w:hanging="360"/>
        <w:jc w:val="right"/>
      </w:pPr>
      <w:rPr>
        <w:rFonts w:hint="default"/>
        <w:spacing w:val="0"/>
        <w:w w:val="99"/>
        <w:lang w:val="en-US" w:eastAsia="en-US" w:bidi="ar-SA"/>
      </w:rPr>
    </w:lvl>
    <w:lvl w:ilvl="1">
      <w:start w:val="1"/>
      <w:numFmt w:val="decimal"/>
      <w:lvlText w:val="%1.%2"/>
      <w:lvlJc w:val="left"/>
      <w:pPr>
        <w:ind w:left="920" w:hanging="420"/>
      </w:pPr>
      <w:rPr>
        <w:rFonts w:ascii="Times New Roman" w:eastAsia="Times New Roman" w:hAnsi="Times New Roman" w:cs="Times New Roman" w:hint="default"/>
        <w:b/>
        <w:bCs/>
        <w:i w:val="0"/>
        <w:iCs w:val="0"/>
        <w:w w:val="100"/>
        <w:sz w:val="28"/>
        <w:szCs w:val="28"/>
        <w:lang w:val="en-US" w:eastAsia="en-US" w:bidi="ar-SA"/>
      </w:rPr>
    </w:lvl>
    <w:lvl w:ilvl="2">
      <w:start w:val="1"/>
      <w:numFmt w:val="decimal"/>
      <w:lvlText w:val="%3."/>
      <w:lvlJc w:val="left"/>
      <w:pPr>
        <w:ind w:left="860" w:hanging="360"/>
      </w:pPr>
      <w:rPr>
        <w:rFonts w:ascii="Times New Roman" w:eastAsia="Times New Roman" w:hAnsi="Times New Roman" w:cs="Times New Roman" w:hint="default"/>
        <w:b/>
        <w:bCs/>
        <w:i w:val="0"/>
        <w:iCs w:val="0"/>
        <w:spacing w:val="0"/>
        <w:w w:val="100"/>
        <w:sz w:val="28"/>
        <w:szCs w:val="28"/>
        <w:lang w:val="en-US" w:eastAsia="en-US" w:bidi="ar-SA"/>
      </w:rPr>
    </w:lvl>
    <w:lvl w:ilvl="3">
      <w:numFmt w:val="bullet"/>
      <w:lvlText w:val="•"/>
      <w:lvlJc w:val="left"/>
      <w:pPr>
        <w:ind w:left="1580" w:hanging="360"/>
      </w:pPr>
      <w:rPr>
        <w:rFonts w:ascii="Verdana" w:eastAsia="Verdana" w:hAnsi="Verdana" w:cs="Verdana" w:hint="default"/>
        <w:b w:val="0"/>
        <w:bCs w:val="0"/>
        <w:i w:val="0"/>
        <w:iCs w:val="0"/>
        <w:w w:val="83"/>
        <w:sz w:val="20"/>
        <w:szCs w:val="20"/>
        <w:lang w:val="en-US" w:eastAsia="en-US" w:bidi="ar-SA"/>
      </w:rPr>
    </w:lvl>
    <w:lvl w:ilvl="4">
      <w:numFmt w:val="bullet"/>
      <w:lvlText w:val="•"/>
      <w:lvlJc w:val="left"/>
      <w:pPr>
        <w:ind w:left="3740" w:hanging="360"/>
      </w:pPr>
      <w:rPr>
        <w:rFonts w:hint="default"/>
        <w:lang w:val="en-US" w:eastAsia="en-US" w:bidi="ar-SA"/>
      </w:rPr>
    </w:lvl>
    <w:lvl w:ilvl="5">
      <w:numFmt w:val="bullet"/>
      <w:lvlText w:val="•"/>
      <w:lvlJc w:val="left"/>
      <w:pPr>
        <w:ind w:left="4834" w:hanging="360"/>
      </w:pPr>
      <w:rPr>
        <w:rFonts w:hint="default"/>
        <w:lang w:val="en-US" w:eastAsia="en-US" w:bidi="ar-SA"/>
      </w:rPr>
    </w:lvl>
    <w:lvl w:ilvl="6">
      <w:numFmt w:val="bullet"/>
      <w:lvlText w:val="•"/>
      <w:lvlJc w:val="left"/>
      <w:pPr>
        <w:ind w:left="5928" w:hanging="360"/>
      </w:pPr>
      <w:rPr>
        <w:rFonts w:hint="default"/>
        <w:lang w:val="en-US" w:eastAsia="en-US" w:bidi="ar-SA"/>
      </w:rPr>
    </w:lvl>
    <w:lvl w:ilvl="7">
      <w:numFmt w:val="bullet"/>
      <w:lvlText w:val="•"/>
      <w:lvlJc w:val="left"/>
      <w:pPr>
        <w:ind w:left="7023" w:hanging="360"/>
      </w:pPr>
      <w:rPr>
        <w:rFonts w:hint="default"/>
        <w:lang w:val="en-US" w:eastAsia="en-US" w:bidi="ar-SA"/>
      </w:rPr>
    </w:lvl>
    <w:lvl w:ilvl="8">
      <w:numFmt w:val="bullet"/>
      <w:lvlText w:val="•"/>
      <w:lvlJc w:val="left"/>
      <w:pPr>
        <w:ind w:left="8117" w:hanging="360"/>
      </w:pPr>
      <w:rPr>
        <w:rFonts w:hint="default"/>
        <w:lang w:val="en-US" w:eastAsia="en-US" w:bidi="ar-SA"/>
      </w:rPr>
    </w:lvl>
  </w:abstractNum>
  <w:abstractNum w:abstractNumId="25" w15:restartNumberingAfterBreak="0">
    <w:nsid w:val="64304510"/>
    <w:multiLevelType w:val="multilevel"/>
    <w:tmpl w:val="72162DC2"/>
    <w:lvl w:ilvl="0">
      <w:start w:val="5"/>
      <w:numFmt w:val="decimal"/>
      <w:lvlText w:val="%1"/>
      <w:lvlJc w:val="left"/>
      <w:pPr>
        <w:ind w:left="922" w:hanging="423"/>
      </w:pPr>
      <w:rPr>
        <w:rFonts w:hint="default"/>
        <w:lang w:val="en-US" w:eastAsia="en-US" w:bidi="ar-SA"/>
      </w:rPr>
    </w:lvl>
    <w:lvl w:ilvl="1">
      <w:start w:val="1"/>
      <w:numFmt w:val="decimal"/>
      <w:lvlText w:val="%1.%2"/>
      <w:lvlJc w:val="left"/>
      <w:pPr>
        <w:ind w:left="922" w:hanging="423"/>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1147" w:hanging="423"/>
      </w:pPr>
      <w:rPr>
        <w:rFonts w:hint="default"/>
        <w:lang w:val="en-US" w:eastAsia="en-US" w:bidi="ar-SA"/>
      </w:rPr>
    </w:lvl>
    <w:lvl w:ilvl="3">
      <w:numFmt w:val="bullet"/>
      <w:lvlText w:val="•"/>
      <w:lvlJc w:val="left"/>
      <w:pPr>
        <w:ind w:left="1261" w:hanging="423"/>
      </w:pPr>
      <w:rPr>
        <w:rFonts w:hint="default"/>
        <w:lang w:val="en-US" w:eastAsia="en-US" w:bidi="ar-SA"/>
      </w:rPr>
    </w:lvl>
    <w:lvl w:ilvl="4">
      <w:numFmt w:val="bullet"/>
      <w:lvlText w:val="•"/>
      <w:lvlJc w:val="left"/>
      <w:pPr>
        <w:ind w:left="1375" w:hanging="423"/>
      </w:pPr>
      <w:rPr>
        <w:rFonts w:hint="default"/>
        <w:lang w:val="en-US" w:eastAsia="en-US" w:bidi="ar-SA"/>
      </w:rPr>
    </w:lvl>
    <w:lvl w:ilvl="5">
      <w:numFmt w:val="bullet"/>
      <w:lvlText w:val="•"/>
      <w:lvlJc w:val="left"/>
      <w:pPr>
        <w:ind w:left="1489" w:hanging="423"/>
      </w:pPr>
      <w:rPr>
        <w:rFonts w:hint="default"/>
        <w:lang w:val="en-US" w:eastAsia="en-US" w:bidi="ar-SA"/>
      </w:rPr>
    </w:lvl>
    <w:lvl w:ilvl="6">
      <w:numFmt w:val="bullet"/>
      <w:lvlText w:val="•"/>
      <w:lvlJc w:val="left"/>
      <w:pPr>
        <w:ind w:left="1603" w:hanging="423"/>
      </w:pPr>
      <w:rPr>
        <w:rFonts w:hint="default"/>
        <w:lang w:val="en-US" w:eastAsia="en-US" w:bidi="ar-SA"/>
      </w:rPr>
    </w:lvl>
    <w:lvl w:ilvl="7">
      <w:numFmt w:val="bullet"/>
      <w:lvlText w:val="•"/>
      <w:lvlJc w:val="left"/>
      <w:pPr>
        <w:ind w:left="1717" w:hanging="423"/>
      </w:pPr>
      <w:rPr>
        <w:rFonts w:hint="default"/>
        <w:lang w:val="en-US" w:eastAsia="en-US" w:bidi="ar-SA"/>
      </w:rPr>
    </w:lvl>
    <w:lvl w:ilvl="8">
      <w:numFmt w:val="bullet"/>
      <w:lvlText w:val="•"/>
      <w:lvlJc w:val="left"/>
      <w:pPr>
        <w:ind w:left="1830" w:hanging="423"/>
      </w:pPr>
      <w:rPr>
        <w:rFonts w:hint="default"/>
        <w:lang w:val="en-US" w:eastAsia="en-US" w:bidi="ar-SA"/>
      </w:rPr>
    </w:lvl>
  </w:abstractNum>
  <w:abstractNum w:abstractNumId="26" w15:restartNumberingAfterBreak="0">
    <w:nsid w:val="65274365"/>
    <w:multiLevelType w:val="hybridMultilevel"/>
    <w:tmpl w:val="7D00F0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81654C5"/>
    <w:multiLevelType w:val="hybridMultilevel"/>
    <w:tmpl w:val="99A846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93F520B"/>
    <w:multiLevelType w:val="multilevel"/>
    <w:tmpl w:val="592EC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93F7210"/>
    <w:multiLevelType w:val="multilevel"/>
    <w:tmpl w:val="44ACF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ABD1CCB"/>
    <w:multiLevelType w:val="hybridMultilevel"/>
    <w:tmpl w:val="B874BFC8"/>
    <w:lvl w:ilvl="0" w:tplc="40090001">
      <w:start w:val="1"/>
      <w:numFmt w:val="bullet"/>
      <w:lvlText w:val=""/>
      <w:lvlJc w:val="left"/>
      <w:pPr>
        <w:ind w:left="1220" w:hanging="360"/>
      </w:pPr>
      <w:rPr>
        <w:rFonts w:ascii="Symbol" w:hAnsi="Symbol" w:hint="default"/>
      </w:rPr>
    </w:lvl>
    <w:lvl w:ilvl="1" w:tplc="40090003" w:tentative="1">
      <w:start w:val="1"/>
      <w:numFmt w:val="bullet"/>
      <w:lvlText w:val="o"/>
      <w:lvlJc w:val="left"/>
      <w:pPr>
        <w:ind w:left="1940" w:hanging="360"/>
      </w:pPr>
      <w:rPr>
        <w:rFonts w:ascii="Courier New" w:hAnsi="Courier New" w:cs="Courier New" w:hint="default"/>
      </w:rPr>
    </w:lvl>
    <w:lvl w:ilvl="2" w:tplc="40090005" w:tentative="1">
      <w:start w:val="1"/>
      <w:numFmt w:val="bullet"/>
      <w:lvlText w:val=""/>
      <w:lvlJc w:val="left"/>
      <w:pPr>
        <w:ind w:left="2660" w:hanging="360"/>
      </w:pPr>
      <w:rPr>
        <w:rFonts w:ascii="Wingdings" w:hAnsi="Wingdings" w:hint="default"/>
      </w:rPr>
    </w:lvl>
    <w:lvl w:ilvl="3" w:tplc="40090001" w:tentative="1">
      <w:start w:val="1"/>
      <w:numFmt w:val="bullet"/>
      <w:lvlText w:val=""/>
      <w:lvlJc w:val="left"/>
      <w:pPr>
        <w:ind w:left="3380" w:hanging="360"/>
      </w:pPr>
      <w:rPr>
        <w:rFonts w:ascii="Symbol" w:hAnsi="Symbol" w:hint="default"/>
      </w:rPr>
    </w:lvl>
    <w:lvl w:ilvl="4" w:tplc="40090003" w:tentative="1">
      <w:start w:val="1"/>
      <w:numFmt w:val="bullet"/>
      <w:lvlText w:val="o"/>
      <w:lvlJc w:val="left"/>
      <w:pPr>
        <w:ind w:left="4100" w:hanging="360"/>
      </w:pPr>
      <w:rPr>
        <w:rFonts w:ascii="Courier New" w:hAnsi="Courier New" w:cs="Courier New" w:hint="default"/>
      </w:rPr>
    </w:lvl>
    <w:lvl w:ilvl="5" w:tplc="40090005" w:tentative="1">
      <w:start w:val="1"/>
      <w:numFmt w:val="bullet"/>
      <w:lvlText w:val=""/>
      <w:lvlJc w:val="left"/>
      <w:pPr>
        <w:ind w:left="4820" w:hanging="360"/>
      </w:pPr>
      <w:rPr>
        <w:rFonts w:ascii="Wingdings" w:hAnsi="Wingdings" w:hint="default"/>
      </w:rPr>
    </w:lvl>
    <w:lvl w:ilvl="6" w:tplc="40090001" w:tentative="1">
      <w:start w:val="1"/>
      <w:numFmt w:val="bullet"/>
      <w:lvlText w:val=""/>
      <w:lvlJc w:val="left"/>
      <w:pPr>
        <w:ind w:left="5540" w:hanging="360"/>
      </w:pPr>
      <w:rPr>
        <w:rFonts w:ascii="Symbol" w:hAnsi="Symbol" w:hint="default"/>
      </w:rPr>
    </w:lvl>
    <w:lvl w:ilvl="7" w:tplc="40090003" w:tentative="1">
      <w:start w:val="1"/>
      <w:numFmt w:val="bullet"/>
      <w:lvlText w:val="o"/>
      <w:lvlJc w:val="left"/>
      <w:pPr>
        <w:ind w:left="6260" w:hanging="360"/>
      </w:pPr>
      <w:rPr>
        <w:rFonts w:ascii="Courier New" w:hAnsi="Courier New" w:cs="Courier New" w:hint="default"/>
      </w:rPr>
    </w:lvl>
    <w:lvl w:ilvl="8" w:tplc="40090005" w:tentative="1">
      <w:start w:val="1"/>
      <w:numFmt w:val="bullet"/>
      <w:lvlText w:val=""/>
      <w:lvlJc w:val="left"/>
      <w:pPr>
        <w:ind w:left="6980" w:hanging="360"/>
      </w:pPr>
      <w:rPr>
        <w:rFonts w:ascii="Wingdings" w:hAnsi="Wingdings" w:hint="default"/>
      </w:rPr>
    </w:lvl>
  </w:abstractNum>
  <w:abstractNum w:abstractNumId="31" w15:restartNumberingAfterBreak="0">
    <w:nsid w:val="6F6B1ED2"/>
    <w:multiLevelType w:val="multilevel"/>
    <w:tmpl w:val="3E769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D2C4C92"/>
    <w:multiLevelType w:val="hybridMultilevel"/>
    <w:tmpl w:val="68922090"/>
    <w:lvl w:ilvl="0" w:tplc="89A26C34">
      <w:numFmt w:val="bullet"/>
      <w:lvlText w:val="•"/>
      <w:lvlJc w:val="left"/>
      <w:pPr>
        <w:ind w:left="860" w:hanging="360"/>
      </w:pPr>
      <w:rPr>
        <w:rFonts w:ascii="Verdana" w:eastAsia="Verdana" w:hAnsi="Verdana" w:cs="Verdana" w:hint="default"/>
        <w:b w:val="0"/>
        <w:bCs w:val="0"/>
        <w:i w:val="0"/>
        <w:iCs w:val="0"/>
        <w:w w:val="83"/>
        <w:sz w:val="20"/>
        <w:szCs w:val="20"/>
        <w:lang w:val="en-US" w:eastAsia="en-US" w:bidi="ar-SA"/>
      </w:rPr>
    </w:lvl>
    <w:lvl w:ilvl="1" w:tplc="7D0EFA76">
      <w:numFmt w:val="bullet"/>
      <w:lvlText w:val="•"/>
      <w:lvlJc w:val="left"/>
      <w:pPr>
        <w:ind w:left="1804" w:hanging="360"/>
      </w:pPr>
      <w:rPr>
        <w:rFonts w:hint="default"/>
        <w:lang w:val="en-US" w:eastAsia="en-US" w:bidi="ar-SA"/>
      </w:rPr>
    </w:lvl>
    <w:lvl w:ilvl="2" w:tplc="4D5A0AAA">
      <w:numFmt w:val="bullet"/>
      <w:lvlText w:val="•"/>
      <w:lvlJc w:val="left"/>
      <w:pPr>
        <w:ind w:left="2749" w:hanging="360"/>
      </w:pPr>
      <w:rPr>
        <w:rFonts w:hint="default"/>
        <w:lang w:val="en-US" w:eastAsia="en-US" w:bidi="ar-SA"/>
      </w:rPr>
    </w:lvl>
    <w:lvl w:ilvl="3" w:tplc="7BAE515E">
      <w:numFmt w:val="bullet"/>
      <w:lvlText w:val="•"/>
      <w:lvlJc w:val="left"/>
      <w:pPr>
        <w:ind w:left="3693" w:hanging="360"/>
      </w:pPr>
      <w:rPr>
        <w:rFonts w:hint="default"/>
        <w:lang w:val="en-US" w:eastAsia="en-US" w:bidi="ar-SA"/>
      </w:rPr>
    </w:lvl>
    <w:lvl w:ilvl="4" w:tplc="17BAB32C">
      <w:numFmt w:val="bullet"/>
      <w:lvlText w:val="•"/>
      <w:lvlJc w:val="left"/>
      <w:pPr>
        <w:ind w:left="4638" w:hanging="360"/>
      </w:pPr>
      <w:rPr>
        <w:rFonts w:hint="default"/>
        <w:lang w:val="en-US" w:eastAsia="en-US" w:bidi="ar-SA"/>
      </w:rPr>
    </w:lvl>
    <w:lvl w:ilvl="5" w:tplc="37529FC6">
      <w:numFmt w:val="bullet"/>
      <w:lvlText w:val="•"/>
      <w:lvlJc w:val="left"/>
      <w:pPr>
        <w:ind w:left="5583" w:hanging="360"/>
      </w:pPr>
      <w:rPr>
        <w:rFonts w:hint="default"/>
        <w:lang w:val="en-US" w:eastAsia="en-US" w:bidi="ar-SA"/>
      </w:rPr>
    </w:lvl>
    <w:lvl w:ilvl="6" w:tplc="17927AC2">
      <w:numFmt w:val="bullet"/>
      <w:lvlText w:val="•"/>
      <w:lvlJc w:val="left"/>
      <w:pPr>
        <w:ind w:left="6527" w:hanging="360"/>
      </w:pPr>
      <w:rPr>
        <w:rFonts w:hint="default"/>
        <w:lang w:val="en-US" w:eastAsia="en-US" w:bidi="ar-SA"/>
      </w:rPr>
    </w:lvl>
    <w:lvl w:ilvl="7" w:tplc="D2520A08">
      <w:numFmt w:val="bullet"/>
      <w:lvlText w:val="•"/>
      <w:lvlJc w:val="left"/>
      <w:pPr>
        <w:ind w:left="7472" w:hanging="360"/>
      </w:pPr>
      <w:rPr>
        <w:rFonts w:hint="default"/>
        <w:lang w:val="en-US" w:eastAsia="en-US" w:bidi="ar-SA"/>
      </w:rPr>
    </w:lvl>
    <w:lvl w:ilvl="8" w:tplc="1042EFB0">
      <w:numFmt w:val="bullet"/>
      <w:lvlText w:val="•"/>
      <w:lvlJc w:val="left"/>
      <w:pPr>
        <w:ind w:left="8417" w:hanging="360"/>
      </w:pPr>
      <w:rPr>
        <w:rFonts w:hint="default"/>
        <w:lang w:val="en-US" w:eastAsia="en-US" w:bidi="ar-SA"/>
      </w:rPr>
    </w:lvl>
  </w:abstractNum>
  <w:num w:numId="1" w16cid:durableId="1696033026">
    <w:abstractNumId w:val="32"/>
  </w:num>
  <w:num w:numId="2" w16cid:durableId="1534422874">
    <w:abstractNumId w:val="25"/>
  </w:num>
  <w:num w:numId="3" w16cid:durableId="1979726287">
    <w:abstractNumId w:val="9"/>
  </w:num>
  <w:num w:numId="4" w16cid:durableId="967972921">
    <w:abstractNumId w:val="17"/>
  </w:num>
  <w:num w:numId="5" w16cid:durableId="261645019">
    <w:abstractNumId w:val="24"/>
  </w:num>
  <w:num w:numId="6" w16cid:durableId="1624995443">
    <w:abstractNumId w:val="0"/>
  </w:num>
  <w:num w:numId="7" w16cid:durableId="151067299">
    <w:abstractNumId w:val="1"/>
  </w:num>
  <w:num w:numId="8" w16cid:durableId="1847866078">
    <w:abstractNumId w:val="2"/>
  </w:num>
  <w:num w:numId="9" w16cid:durableId="2090080924">
    <w:abstractNumId w:val="3"/>
  </w:num>
  <w:num w:numId="10" w16cid:durableId="1149982804">
    <w:abstractNumId w:val="4"/>
  </w:num>
  <w:num w:numId="11" w16cid:durableId="1945108970">
    <w:abstractNumId w:val="5"/>
  </w:num>
  <w:num w:numId="12" w16cid:durableId="943417812">
    <w:abstractNumId w:val="6"/>
  </w:num>
  <w:num w:numId="13" w16cid:durableId="343215931">
    <w:abstractNumId w:val="7"/>
  </w:num>
  <w:num w:numId="14" w16cid:durableId="473134968">
    <w:abstractNumId w:val="18"/>
  </w:num>
  <w:num w:numId="15" w16cid:durableId="776143800">
    <w:abstractNumId w:val="30"/>
  </w:num>
  <w:num w:numId="16" w16cid:durableId="846212047">
    <w:abstractNumId w:val="10"/>
  </w:num>
  <w:num w:numId="17" w16cid:durableId="1351685101">
    <w:abstractNumId w:val="27"/>
  </w:num>
  <w:num w:numId="18" w16cid:durableId="2014868680">
    <w:abstractNumId w:val="29"/>
  </w:num>
  <w:num w:numId="19" w16cid:durableId="634146339">
    <w:abstractNumId w:val="21"/>
  </w:num>
  <w:num w:numId="20" w16cid:durableId="1881355733">
    <w:abstractNumId w:val="23"/>
  </w:num>
  <w:num w:numId="21" w16cid:durableId="1516842200">
    <w:abstractNumId w:val="12"/>
  </w:num>
  <w:num w:numId="22" w16cid:durableId="941180321">
    <w:abstractNumId w:val="26"/>
  </w:num>
  <w:num w:numId="23" w16cid:durableId="1624532241">
    <w:abstractNumId w:val="8"/>
  </w:num>
  <w:num w:numId="24" w16cid:durableId="1160928219">
    <w:abstractNumId w:val="31"/>
  </w:num>
  <w:num w:numId="25" w16cid:durableId="1793593018">
    <w:abstractNumId w:val="20"/>
  </w:num>
  <w:num w:numId="26" w16cid:durableId="1163591919">
    <w:abstractNumId w:val="28"/>
  </w:num>
  <w:num w:numId="27" w16cid:durableId="165295152">
    <w:abstractNumId w:val="14"/>
  </w:num>
  <w:num w:numId="28" w16cid:durableId="1808862185">
    <w:abstractNumId w:val="19"/>
  </w:num>
  <w:num w:numId="29" w16cid:durableId="1393624445">
    <w:abstractNumId w:val="15"/>
  </w:num>
  <w:num w:numId="30" w16cid:durableId="624846463">
    <w:abstractNumId w:val="11"/>
  </w:num>
  <w:num w:numId="31" w16cid:durableId="1953973718">
    <w:abstractNumId w:val="16"/>
  </w:num>
  <w:num w:numId="32" w16cid:durableId="688798858">
    <w:abstractNumId w:val="13"/>
  </w:num>
  <w:num w:numId="33" w16cid:durableId="10269817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135"/>
    <w:rsid w:val="00006A2E"/>
    <w:rsid w:val="00014D41"/>
    <w:rsid w:val="00041EB5"/>
    <w:rsid w:val="00060842"/>
    <w:rsid w:val="000659B2"/>
    <w:rsid w:val="000724E6"/>
    <w:rsid w:val="00080BCC"/>
    <w:rsid w:val="000D6B81"/>
    <w:rsid w:val="00140567"/>
    <w:rsid w:val="00140CFD"/>
    <w:rsid w:val="00164BAB"/>
    <w:rsid w:val="001C1727"/>
    <w:rsid w:val="001D6793"/>
    <w:rsid w:val="00220A49"/>
    <w:rsid w:val="002703D4"/>
    <w:rsid w:val="002D431F"/>
    <w:rsid w:val="002D454A"/>
    <w:rsid w:val="002E7CFC"/>
    <w:rsid w:val="00322282"/>
    <w:rsid w:val="003623AA"/>
    <w:rsid w:val="003A402B"/>
    <w:rsid w:val="003C14F5"/>
    <w:rsid w:val="004218F6"/>
    <w:rsid w:val="004964A2"/>
    <w:rsid w:val="00496A49"/>
    <w:rsid w:val="00580FF6"/>
    <w:rsid w:val="00596055"/>
    <w:rsid w:val="005C4E7F"/>
    <w:rsid w:val="00613BCC"/>
    <w:rsid w:val="00622860"/>
    <w:rsid w:val="006638E5"/>
    <w:rsid w:val="006732AC"/>
    <w:rsid w:val="00687427"/>
    <w:rsid w:val="0072729E"/>
    <w:rsid w:val="00770832"/>
    <w:rsid w:val="007D2A1B"/>
    <w:rsid w:val="008110B2"/>
    <w:rsid w:val="008125E8"/>
    <w:rsid w:val="0083522E"/>
    <w:rsid w:val="00873135"/>
    <w:rsid w:val="008A758D"/>
    <w:rsid w:val="008D55DD"/>
    <w:rsid w:val="00917D97"/>
    <w:rsid w:val="00945EFE"/>
    <w:rsid w:val="00952A02"/>
    <w:rsid w:val="009D36E1"/>
    <w:rsid w:val="00A14F4D"/>
    <w:rsid w:val="00A858A3"/>
    <w:rsid w:val="00A87336"/>
    <w:rsid w:val="00AA23A1"/>
    <w:rsid w:val="00AB0395"/>
    <w:rsid w:val="00AB07ED"/>
    <w:rsid w:val="00AB4639"/>
    <w:rsid w:val="00AC6249"/>
    <w:rsid w:val="00AD2D81"/>
    <w:rsid w:val="00B162D7"/>
    <w:rsid w:val="00B30881"/>
    <w:rsid w:val="00BA4090"/>
    <w:rsid w:val="00BD4B86"/>
    <w:rsid w:val="00C04730"/>
    <w:rsid w:val="00C110FB"/>
    <w:rsid w:val="00C17CF6"/>
    <w:rsid w:val="00C40AA0"/>
    <w:rsid w:val="00C469DE"/>
    <w:rsid w:val="00C47258"/>
    <w:rsid w:val="00C7479C"/>
    <w:rsid w:val="00CD68C6"/>
    <w:rsid w:val="00CF07C5"/>
    <w:rsid w:val="00CF208E"/>
    <w:rsid w:val="00CF4FE7"/>
    <w:rsid w:val="00D02402"/>
    <w:rsid w:val="00D31BC4"/>
    <w:rsid w:val="00D36DB1"/>
    <w:rsid w:val="00D65428"/>
    <w:rsid w:val="00D72283"/>
    <w:rsid w:val="00D75DCE"/>
    <w:rsid w:val="00D77AF2"/>
    <w:rsid w:val="00DA5CDF"/>
    <w:rsid w:val="00E82C4D"/>
    <w:rsid w:val="00E85977"/>
    <w:rsid w:val="00EC2BA8"/>
    <w:rsid w:val="00F036D3"/>
    <w:rsid w:val="00F92AF0"/>
    <w:rsid w:val="00F97476"/>
    <w:rsid w:val="00FA38F4"/>
    <w:rsid w:val="00FB5E70"/>
    <w:rsid w:val="00FF2B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6FFA7"/>
  <w15:docId w15:val="{C71048B3-F8D7-40D4-8A56-67629AB0C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rPr>
  </w:style>
  <w:style w:type="paragraph" w:styleId="Heading1">
    <w:name w:val="heading 1"/>
    <w:basedOn w:val="Normal"/>
    <w:uiPriority w:val="9"/>
    <w:qFormat/>
    <w:pPr>
      <w:spacing w:before="87"/>
      <w:outlineLvl w:val="0"/>
    </w:pPr>
    <w:rPr>
      <w:rFonts w:ascii="Arial" w:eastAsia="Arial" w:hAnsi="Arial" w:cs="Arial"/>
      <w:sz w:val="36"/>
      <w:szCs w:val="36"/>
    </w:rPr>
  </w:style>
  <w:style w:type="paragraph" w:styleId="Heading2">
    <w:name w:val="heading 2"/>
    <w:basedOn w:val="Normal"/>
    <w:uiPriority w:val="9"/>
    <w:unhideWhenUsed/>
    <w:qFormat/>
    <w:pPr>
      <w:spacing w:before="61"/>
      <w:ind w:left="860" w:hanging="361"/>
      <w:outlineLvl w:val="1"/>
    </w:pPr>
    <w:rPr>
      <w:rFonts w:ascii="Times New Roman" w:eastAsia="Times New Roman" w:hAnsi="Times New Roman" w:cs="Times New Roman"/>
      <w:b/>
      <w:bCs/>
      <w:sz w:val="32"/>
      <w:szCs w:val="32"/>
    </w:rPr>
  </w:style>
  <w:style w:type="paragraph" w:styleId="Heading3">
    <w:name w:val="heading 3"/>
    <w:basedOn w:val="Normal"/>
    <w:uiPriority w:val="9"/>
    <w:unhideWhenUsed/>
    <w:qFormat/>
    <w:pPr>
      <w:ind w:left="920"/>
      <w:outlineLvl w:val="2"/>
    </w:pPr>
    <w:rPr>
      <w:rFonts w:ascii="Times New Roman" w:eastAsia="Times New Roman" w:hAnsi="Times New Roman" w:cs="Times New Roman"/>
      <w:b/>
      <w:bCs/>
      <w:sz w:val="28"/>
      <w:szCs w:val="28"/>
    </w:rPr>
  </w:style>
  <w:style w:type="paragraph" w:styleId="Heading4">
    <w:name w:val="heading 4"/>
    <w:basedOn w:val="Normal"/>
    <w:uiPriority w:val="9"/>
    <w:unhideWhenUsed/>
    <w:qFormat/>
    <w:pPr>
      <w:spacing w:before="1"/>
      <w:ind w:left="922" w:hanging="423"/>
      <w:outlineLvl w:val="3"/>
    </w:pPr>
    <w:rPr>
      <w:rFonts w:ascii="Times New Roman" w:eastAsia="Times New Roman" w:hAnsi="Times New Roman" w:cs="Times New Roman"/>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1"/>
      <w:szCs w:val="21"/>
    </w:rPr>
  </w:style>
  <w:style w:type="paragraph" w:styleId="ListParagraph">
    <w:name w:val="List Paragraph"/>
    <w:basedOn w:val="Normal"/>
    <w:uiPriority w:val="1"/>
    <w:qFormat/>
    <w:pPr>
      <w:spacing w:before="61"/>
      <w:ind w:left="860" w:hanging="361"/>
    </w:pPr>
    <w:rPr>
      <w:rFonts w:ascii="Times New Roman" w:eastAsia="Times New Roman" w:hAnsi="Times New Roman" w:cs="Times New Roman"/>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F07C5"/>
    <w:pPr>
      <w:tabs>
        <w:tab w:val="center" w:pos="4513"/>
        <w:tab w:val="right" w:pos="9026"/>
      </w:tabs>
    </w:pPr>
  </w:style>
  <w:style w:type="character" w:customStyle="1" w:styleId="HeaderChar">
    <w:name w:val="Header Char"/>
    <w:basedOn w:val="DefaultParagraphFont"/>
    <w:link w:val="Header"/>
    <w:uiPriority w:val="99"/>
    <w:rsid w:val="00CF07C5"/>
    <w:rPr>
      <w:rFonts w:ascii="Trebuchet MS" w:eastAsia="Trebuchet MS" w:hAnsi="Trebuchet MS" w:cs="Trebuchet MS"/>
    </w:rPr>
  </w:style>
  <w:style w:type="paragraph" w:styleId="Footer">
    <w:name w:val="footer"/>
    <w:basedOn w:val="Normal"/>
    <w:link w:val="FooterChar"/>
    <w:uiPriority w:val="99"/>
    <w:unhideWhenUsed/>
    <w:rsid w:val="00CF07C5"/>
    <w:pPr>
      <w:tabs>
        <w:tab w:val="center" w:pos="4513"/>
        <w:tab w:val="right" w:pos="9026"/>
      </w:tabs>
    </w:pPr>
  </w:style>
  <w:style w:type="character" w:customStyle="1" w:styleId="FooterChar">
    <w:name w:val="Footer Char"/>
    <w:basedOn w:val="DefaultParagraphFont"/>
    <w:link w:val="Footer"/>
    <w:uiPriority w:val="99"/>
    <w:rsid w:val="00CF07C5"/>
    <w:rPr>
      <w:rFonts w:ascii="Trebuchet MS" w:eastAsia="Trebuchet MS" w:hAnsi="Trebuchet MS" w:cs="Trebuchet M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032117">
      <w:bodyDiv w:val="1"/>
      <w:marLeft w:val="0"/>
      <w:marRight w:val="0"/>
      <w:marTop w:val="0"/>
      <w:marBottom w:val="0"/>
      <w:divBdr>
        <w:top w:val="none" w:sz="0" w:space="0" w:color="auto"/>
        <w:left w:val="none" w:sz="0" w:space="0" w:color="auto"/>
        <w:bottom w:val="none" w:sz="0" w:space="0" w:color="auto"/>
        <w:right w:val="none" w:sz="0" w:space="0" w:color="auto"/>
      </w:divBdr>
    </w:div>
    <w:div w:id="362250206">
      <w:bodyDiv w:val="1"/>
      <w:marLeft w:val="0"/>
      <w:marRight w:val="0"/>
      <w:marTop w:val="0"/>
      <w:marBottom w:val="0"/>
      <w:divBdr>
        <w:top w:val="none" w:sz="0" w:space="0" w:color="auto"/>
        <w:left w:val="none" w:sz="0" w:space="0" w:color="auto"/>
        <w:bottom w:val="none" w:sz="0" w:space="0" w:color="auto"/>
        <w:right w:val="none" w:sz="0" w:space="0" w:color="auto"/>
      </w:divBdr>
    </w:div>
    <w:div w:id="540828979">
      <w:bodyDiv w:val="1"/>
      <w:marLeft w:val="0"/>
      <w:marRight w:val="0"/>
      <w:marTop w:val="0"/>
      <w:marBottom w:val="0"/>
      <w:divBdr>
        <w:top w:val="none" w:sz="0" w:space="0" w:color="auto"/>
        <w:left w:val="none" w:sz="0" w:space="0" w:color="auto"/>
        <w:bottom w:val="none" w:sz="0" w:space="0" w:color="auto"/>
        <w:right w:val="none" w:sz="0" w:space="0" w:color="auto"/>
      </w:divBdr>
    </w:div>
    <w:div w:id="881594851">
      <w:bodyDiv w:val="1"/>
      <w:marLeft w:val="0"/>
      <w:marRight w:val="0"/>
      <w:marTop w:val="0"/>
      <w:marBottom w:val="0"/>
      <w:divBdr>
        <w:top w:val="none" w:sz="0" w:space="0" w:color="auto"/>
        <w:left w:val="none" w:sz="0" w:space="0" w:color="auto"/>
        <w:bottom w:val="none" w:sz="0" w:space="0" w:color="auto"/>
        <w:right w:val="none" w:sz="0" w:space="0" w:color="auto"/>
      </w:divBdr>
    </w:div>
    <w:div w:id="1067803770">
      <w:bodyDiv w:val="1"/>
      <w:marLeft w:val="0"/>
      <w:marRight w:val="0"/>
      <w:marTop w:val="0"/>
      <w:marBottom w:val="0"/>
      <w:divBdr>
        <w:top w:val="none" w:sz="0" w:space="0" w:color="auto"/>
        <w:left w:val="none" w:sz="0" w:space="0" w:color="auto"/>
        <w:bottom w:val="none" w:sz="0" w:space="0" w:color="auto"/>
        <w:right w:val="none" w:sz="0" w:space="0" w:color="auto"/>
      </w:divBdr>
    </w:div>
    <w:div w:id="1099257371">
      <w:bodyDiv w:val="1"/>
      <w:marLeft w:val="0"/>
      <w:marRight w:val="0"/>
      <w:marTop w:val="0"/>
      <w:marBottom w:val="0"/>
      <w:divBdr>
        <w:top w:val="none" w:sz="0" w:space="0" w:color="auto"/>
        <w:left w:val="none" w:sz="0" w:space="0" w:color="auto"/>
        <w:bottom w:val="none" w:sz="0" w:space="0" w:color="auto"/>
        <w:right w:val="none" w:sz="0" w:space="0" w:color="auto"/>
      </w:divBdr>
    </w:div>
    <w:div w:id="1278831109">
      <w:bodyDiv w:val="1"/>
      <w:marLeft w:val="0"/>
      <w:marRight w:val="0"/>
      <w:marTop w:val="0"/>
      <w:marBottom w:val="0"/>
      <w:divBdr>
        <w:top w:val="none" w:sz="0" w:space="0" w:color="auto"/>
        <w:left w:val="none" w:sz="0" w:space="0" w:color="auto"/>
        <w:bottom w:val="none" w:sz="0" w:space="0" w:color="auto"/>
        <w:right w:val="none" w:sz="0" w:space="0" w:color="auto"/>
      </w:divBdr>
    </w:div>
    <w:div w:id="1463771308">
      <w:bodyDiv w:val="1"/>
      <w:marLeft w:val="0"/>
      <w:marRight w:val="0"/>
      <w:marTop w:val="0"/>
      <w:marBottom w:val="0"/>
      <w:divBdr>
        <w:top w:val="none" w:sz="0" w:space="0" w:color="auto"/>
        <w:left w:val="none" w:sz="0" w:space="0" w:color="auto"/>
        <w:bottom w:val="none" w:sz="0" w:space="0" w:color="auto"/>
        <w:right w:val="none" w:sz="0" w:space="0" w:color="auto"/>
      </w:divBdr>
    </w:div>
    <w:div w:id="1634628120">
      <w:bodyDiv w:val="1"/>
      <w:marLeft w:val="0"/>
      <w:marRight w:val="0"/>
      <w:marTop w:val="0"/>
      <w:marBottom w:val="0"/>
      <w:divBdr>
        <w:top w:val="none" w:sz="0" w:space="0" w:color="auto"/>
        <w:left w:val="none" w:sz="0" w:space="0" w:color="auto"/>
        <w:bottom w:val="none" w:sz="0" w:space="0" w:color="auto"/>
        <w:right w:val="none" w:sz="0" w:space="0" w:color="auto"/>
      </w:divBdr>
    </w:div>
    <w:div w:id="1912082964">
      <w:bodyDiv w:val="1"/>
      <w:marLeft w:val="0"/>
      <w:marRight w:val="0"/>
      <w:marTop w:val="0"/>
      <w:marBottom w:val="0"/>
      <w:divBdr>
        <w:top w:val="none" w:sz="0" w:space="0" w:color="auto"/>
        <w:left w:val="none" w:sz="0" w:space="0" w:color="auto"/>
        <w:bottom w:val="none" w:sz="0" w:space="0" w:color="auto"/>
        <w:right w:val="none" w:sz="0" w:space="0" w:color="auto"/>
      </w:divBdr>
    </w:div>
    <w:div w:id="19325484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506</TotalTime>
  <Pages>26</Pages>
  <Words>1971</Words>
  <Characters>11239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Dhinesh Kanna</dc:creator>
  <cp:lastModifiedBy>Rahul Balaji</cp:lastModifiedBy>
  <cp:revision>67</cp:revision>
  <cp:lastPrinted>2023-05-20T17:04:00Z</cp:lastPrinted>
  <dcterms:created xsi:type="dcterms:W3CDTF">2023-05-20T10:35:00Z</dcterms:created>
  <dcterms:modified xsi:type="dcterms:W3CDTF">2023-05-21T06:22:00Z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2023-05-18T00:00:00Z</vt:filetime>
  </property>
  <property fmtid="{D5CDD505-2E9C-101B-9397-08002B2CF9AE}" pid="3" name="Creator">
    <vt:lpwstr>Microsoft® Word 2019</vt:lpwstr>
  </property>
  <property fmtid="{D5CDD505-2E9C-101B-9397-08002B2CF9AE}" pid="4" name="LastSaved">
    <vt:filetime>2023-05-20T00:00:00Z</vt:filetime>
  </property>
  <property fmtid="{D5CDD505-2E9C-101B-9397-08002B2CF9AE}" pid="5" name="Producer">
    <vt:lpwstr>Microsoft® Word 2019</vt:lpwstr>
  </property>
</Properties>
</file>